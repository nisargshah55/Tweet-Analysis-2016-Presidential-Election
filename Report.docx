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5B2" w:rsidRDefault="0056543F">
      <w:pPr>
        <w:spacing w:before="39" w:line="328" w:lineRule="auto"/>
        <w:ind w:left="1699" w:right="2057" w:hanging="133"/>
        <w:jc w:val="center"/>
        <w:rPr>
          <w:sz w:val="48"/>
          <w:szCs w:val="48"/>
        </w:rPr>
      </w:pPr>
      <w:r>
        <w:rPr>
          <w:sz w:val="48"/>
          <w:szCs w:val="48"/>
        </w:rPr>
        <w:t>Tweet Analysis: Presidential Election 2016</w:t>
      </w:r>
    </w:p>
    <w:p w:rsidR="0056543F" w:rsidRDefault="0056543F" w:rsidP="0056543F">
      <w:pPr>
        <w:spacing w:before="4" w:line="410" w:lineRule="auto"/>
        <w:ind w:left="3265" w:right="3585" w:firstLine="95"/>
        <w:rPr>
          <w:sz w:val="22"/>
          <w:szCs w:val="22"/>
        </w:rPr>
      </w:pPr>
      <w:r>
        <w:rPr>
          <w:sz w:val="22"/>
          <w:szCs w:val="22"/>
        </w:rPr>
        <w:t>NI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G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SH</w:t>
      </w:r>
      <w:r>
        <w:rPr>
          <w:sz w:val="22"/>
          <w:szCs w:val="22"/>
        </w:rPr>
        <w:t xml:space="preserve">AH </w:t>
      </w:r>
      <w:bookmarkStart w:id="0" w:name="_GoBack"/>
      <w:bookmarkEnd w:id="0"/>
    </w:p>
    <w:p w:rsidR="008845B2" w:rsidRDefault="008845B2">
      <w:pPr>
        <w:spacing w:line="240" w:lineRule="exact"/>
        <w:ind w:left="2850" w:right="3210"/>
        <w:jc w:val="center"/>
        <w:rPr>
          <w:sz w:val="22"/>
          <w:szCs w:val="22"/>
        </w:rPr>
      </w:pPr>
    </w:p>
    <w:p w:rsidR="008845B2" w:rsidRDefault="008845B2">
      <w:pPr>
        <w:spacing w:before="8" w:line="140" w:lineRule="exact"/>
        <w:rPr>
          <w:sz w:val="15"/>
          <w:szCs w:val="15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  <w:sectPr w:rsidR="008845B2">
          <w:pgSz w:w="11920" w:h="16840"/>
          <w:pgMar w:top="1400" w:right="1320" w:bottom="280" w:left="1680" w:header="720" w:footer="720" w:gutter="0"/>
          <w:cols w:space="720"/>
        </w:sectPr>
      </w:pPr>
    </w:p>
    <w:p w:rsidR="008845B2" w:rsidRDefault="0056543F">
      <w:pPr>
        <w:spacing w:before="35"/>
        <w:ind w:left="1430" w:right="1675"/>
        <w:jc w:val="center"/>
        <w:rPr>
          <w:sz w:val="22"/>
          <w:szCs w:val="22"/>
        </w:rPr>
      </w:pPr>
      <w:r>
        <w:rPr>
          <w:w w:val="99"/>
          <w:sz w:val="22"/>
          <w:szCs w:val="22"/>
        </w:rPr>
        <w:t>Abstract</w:t>
      </w:r>
    </w:p>
    <w:p w:rsidR="008845B2" w:rsidRDefault="008845B2">
      <w:pPr>
        <w:spacing w:before="10" w:line="160" w:lineRule="exact"/>
        <w:rPr>
          <w:sz w:val="17"/>
          <w:szCs w:val="17"/>
        </w:rPr>
      </w:pPr>
    </w:p>
    <w:p w:rsidR="008845B2" w:rsidRDefault="0056543F">
      <w:pPr>
        <w:tabs>
          <w:tab w:val="left" w:pos="460"/>
          <w:tab w:val="left" w:pos="1360"/>
        </w:tabs>
        <w:spacing w:line="258" w:lineRule="auto"/>
        <w:ind w:left="480" w:right="-34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 xml:space="preserve">Elections </w:t>
      </w:r>
      <w:r>
        <w:rPr>
          <w:spacing w:val="24"/>
        </w:rPr>
        <w:t xml:space="preserve"> </w:t>
      </w:r>
      <w:r>
        <w:t xml:space="preserve">are </w:t>
      </w:r>
      <w:r>
        <w:rPr>
          <w:spacing w:val="23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-1"/>
        </w:rPr>
        <w:t>c</w:t>
      </w:r>
      <w:r>
        <w:t>o</w:t>
      </w:r>
      <w:r>
        <w:rPr>
          <w:spacing w:val="-2"/>
        </w:rPr>
        <w:t>m</w:t>
      </w:r>
      <w:r>
        <w:t xml:space="preserve">ing 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 xml:space="preserve">n </w:t>
      </w:r>
      <w:r>
        <w:rPr>
          <w:spacing w:val="24"/>
        </w:rPr>
        <w:t xml:space="preserve"> </w:t>
      </w:r>
      <w:r>
        <w:t>in</w:t>
      </w:r>
      <w:r>
        <w:rPr>
          <w:spacing w:val="-1"/>
        </w:rPr>
        <w:t>c</w:t>
      </w:r>
      <w:r>
        <w:t>reasi</w:t>
      </w:r>
      <w:r>
        <w:rPr>
          <w:spacing w:val="-1"/>
        </w:rPr>
        <w:t>n</w:t>
      </w:r>
      <w:r>
        <w:t>gly trending</w:t>
      </w:r>
      <w:r>
        <w:tab/>
      </w:r>
      <w:r>
        <w:rPr>
          <w:spacing w:val="-2"/>
        </w:rPr>
        <w:t>t</w:t>
      </w:r>
      <w:r>
        <w:t>op</w:t>
      </w:r>
      <w:r>
        <w:rPr>
          <w:spacing w:val="-2"/>
        </w:rPr>
        <w:t>i</w:t>
      </w:r>
      <w:r>
        <w:t xml:space="preserve">c   </w:t>
      </w:r>
      <w:r>
        <w:rPr>
          <w:spacing w:val="14"/>
        </w:rPr>
        <w:t xml:space="preserve"> </w:t>
      </w:r>
      <w:r>
        <w:t xml:space="preserve">nowadays   </w:t>
      </w:r>
      <w:r>
        <w:rPr>
          <w:spacing w:val="14"/>
        </w:rPr>
        <w:t xml:space="preserve"> </w:t>
      </w:r>
      <w:r>
        <w:t xml:space="preserve">with   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>heir f</w:t>
      </w:r>
      <w:r>
        <w:rPr>
          <w:spacing w:val="-1"/>
        </w:rPr>
        <w:t>o</w:t>
      </w:r>
      <w:r>
        <w:t>rth</w:t>
      </w:r>
      <w:r>
        <w:rPr>
          <w:spacing w:val="-1"/>
        </w:rPr>
        <w:t>c</w:t>
      </w:r>
      <w:r>
        <w:t>o</w:t>
      </w:r>
      <w:r>
        <w:rPr>
          <w:spacing w:val="-2"/>
        </w:rPr>
        <w:t>m</w:t>
      </w:r>
      <w:r>
        <w:t>ing</w:t>
      </w:r>
      <w:r>
        <w:rPr>
          <w:spacing w:val="1"/>
        </w:rPr>
        <w:t xml:space="preserve"> </w:t>
      </w:r>
      <w:r>
        <w:t xml:space="preserve">in </w:t>
      </w:r>
      <w:r>
        <w:rPr>
          <w:spacing w:val="-1"/>
        </w:rPr>
        <w:t>N</w:t>
      </w:r>
      <w:r>
        <w:t>ove</w:t>
      </w:r>
      <w:r>
        <w:rPr>
          <w:spacing w:val="-2"/>
        </w:rPr>
        <w:t>m</w:t>
      </w:r>
      <w:r>
        <w:rPr>
          <w:spacing w:val="1"/>
        </w:rPr>
        <w:t>b</w:t>
      </w:r>
      <w:r>
        <w:t xml:space="preserve">er </w:t>
      </w:r>
      <w:r>
        <w:rPr>
          <w:spacing w:val="-1"/>
        </w:rPr>
        <w:t>20</w:t>
      </w:r>
      <w:r>
        <w:rPr>
          <w:spacing w:val="1"/>
        </w:rPr>
        <w:t>1</w:t>
      </w:r>
      <w:r>
        <w:rPr>
          <w:spacing w:val="-1"/>
        </w:rPr>
        <w:t>6</w:t>
      </w:r>
      <w:r>
        <w:t>.</w:t>
      </w:r>
    </w:p>
    <w:p w:rsidR="008845B2" w:rsidRDefault="0056543F">
      <w:pPr>
        <w:tabs>
          <w:tab w:val="left" w:pos="460"/>
        </w:tabs>
        <w:spacing w:before="1" w:line="258" w:lineRule="auto"/>
        <w:ind w:left="480" w:right="-34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 xml:space="preserve">Social </w:t>
      </w:r>
      <w:r>
        <w:rPr>
          <w:spacing w:val="28"/>
        </w:rPr>
        <w:t xml:space="preserve"> </w:t>
      </w:r>
      <w:r>
        <w:rPr>
          <w:spacing w:val="-2"/>
        </w:rPr>
        <w:t>m</w:t>
      </w:r>
      <w:r>
        <w:t xml:space="preserve">edia </w:t>
      </w:r>
      <w:r>
        <w:rPr>
          <w:spacing w:val="28"/>
        </w:rPr>
        <w:t xml:space="preserve"> </w:t>
      </w:r>
      <w:r>
        <w:t xml:space="preserve">is </w:t>
      </w:r>
      <w:r>
        <w:rPr>
          <w:spacing w:val="28"/>
        </w:rPr>
        <w:t xml:space="preserve"> </w:t>
      </w:r>
      <w:r>
        <w:t>be</w:t>
      </w:r>
      <w:r>
        <w:rPr>
          <w:spacing w:val="-1"/>
        </w:rPr>
        <w:t>c</w:t>
      </w:r>
      <w:r>
        <w:rPr>
          <w:spacing w:val="1"/>
        </w:rPr>
        <w:t>o</w:t>
      </w:r>
      <w:r>
        <w:rPr>
          <w:spacing w:val="-2"/>
        </w:rPr>
        <w:t>m</w:t>
      </w:r>
      <w:r>
        <w:t xml:space="preserve">ing </w:t>
      </w:r>
      <w:r>
        <w:rPr>
          <w:spacing w:val="28"/>
        </w:rPr>
        <w:t xml:space="preserve"> </w:t>
      </w:r>
      <w:r>
        <w:t xml:space="preserve">an 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 xml:space="preserve">ffective </w:t>
      </w:r>
      <w:r>
        <w:rPr>
          <w:spacing w:val="-1"/>
        </w:rPr>
        <w:t>m</w:t>
      </w:r>
      <w:r>
        <w:t>edium for</w:t>
      </w:r>
      <w:r>
        <w:rPr>
          <w:spacing w:val="1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2"/>
        </w:rPr>
        <w:t xml:space="preserve"> </w:t>
      </w:r>
      <w:r>
        <w:t>ca</w:t>
      </w:r>
      <w:r>
        <w:rPr>
          <w:spacing w:val="-1"/>
        </w:rPr>
        <w:t>n</w:t>
      </w:r>
      <w:r>
        <w:t>didates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</w:t>
      </w:r>
      <w:r>
        <w:rPr>
          <w:spacing w:val="-1"/>
        </w:rPr>
        <w:t>on</w:t>
      </w:r>
      <w:r>
        <w:rPr>
          <w:spacing w:val="1"/>
        </w:rPr>
        <w:t>v</w:t>
      </w:r>
      <w:r>
        <w:t>ey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>i</w:t>
      </w:r>
      <w:r>
        <w:t xml:space="preserve">r </w:t>
      </w:r>
      <w:r>
        <w:rPr>
          <w:spacing w:val="-1"/>
        </w:rPr>
        <w:t>m</w:t>
      </w:r>
      <w:r>
        <w:t>essage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v</w:t>
      </w:r>
      <w:r>
        <w:rPr>
          <w:spacing w:val="1"/>
        </w:rPr>
        <w:t>o</w:t>
      </w:r>
      <w:r>
        <w:t>ters. Al</w:t>
      </w:r>
      <w:r>
        <w:rPr>
          <w:spacing w:val="-1"/>
        </w:rPr>
        <w:t>s</w:t>
      </w:r>
      <w:r>
        <w:t xml:space="preserve">o </w:t>
      </w:r>
      <w:r>
        <w:rPr>
          <w:spacing w:val="-1"/>
        </w:rPr>
        <w:t>p</w:t>
      </w:r>
      <w:r>
        <w:t>ublic c</w:t>
      </w:r>
      <w:r>
        <w:rPr>
          <w:spacing w:val="-1"/>
        </w:rPr>
        <w:t>a</w:t>
      </w:r>
      <w:r>
        <w:t>n express their op</w:t>
      </w:r>
      <w:r>
        <w:rPr>
          <w:spacing w:val="-2"/>
        </w:rPr>
        <w:t>i</w:t>
      </w:r>
      <w:r>
        <w:t xml:space="preserve">nion </w:t>
      </w:r>
      <w:r>
        <w:rPr>
          <w:spacing w:val="-1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</w:t>
      </w:r>
      <w:r>
        <w:t>eir</w:t>
      </w:r>
      <w:r>
        <w:rPr>
          <w:spacing w:val="1"/>
        </w:rPr>
        <w:t xml:space="preserve"> </w:t>
      </w:r>
      <w:r>
        <w:t>r</w:t>
      </w:r>
      <w:r>
        <w:rPr>
          <w:spacing w:val="-1"/>
        </w:rPr>
        <w:t>e</w:t>
      </w:r>
      <w:r>
        <w:t>spective cand</w:t>
      </w:r>
      <w:r>
        <w:rPr>
          <w:spacing w:val="-2"/>
        </w:rPr>
        <w:t>i</w:t>
      </w:r>
      <w:r>
        <w:t>date</w:t>
      </w:r>
      <w:r>
        <w:rPr>
          <w:spacing w:val="2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social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t>edia. So</w:t>
      </w:r>
      <w:r>
        <w:rPr>
          <w:spacing w:val="2"/>
        </w:rPr>
        <w:t xml:space="preserve"> </w:t>
      </w:r>
      <w:r>
        <w:t>it has beco</w:t>
      </w:r>
      <w:r>
        <w:rPr>
          <w:spacing w:val="-2"/>
        </w:rPr>
        <w:t>m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h</w:t>
      </w:r>
      <w:r>
        <w:t>ot topic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m</w:t>
      </w:r>
      <w:r>
        <w:t>ong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esearch</w:t>
      </w:r>
      <w:r>
        <w:rPr>
          <w:spacing w:val="-1"/>
        </w:rPr>
        <w:t>e</w:t>
      </w:r>
      <w:r>
        <w:t>rs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 u</w:t>
      </w:r>
      <w:r>
        <w:rPr>
          <w:spacing w:val="-1"/>
        </w:rPr>
        <w:t>n</w:t>
      </w:r>
      <w:r>
        <w:t>d</w:t>
      </w:r>
      <w:r>
        <w:rPr>
          <w:spacing w:val="-1"/>
        </w:rPr>
        <w:t>e</w:t>
      </w:r>
      <w:r>
        <w:t>rsta</w:t>
      </w:r>
      <w:r>
        <w:rPr>
          <w:spacing w:val="-1"/>
        </w:rPr>
        <w:t>n</w:t>
      </w:r>
      <w:r>
        <w:t>d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1"/>
        </w:rPr>
        <w:t>pu</w:t>
      </w:r>
      <w:r>
        <w:rPr>
          <w:spacing w:val="1"/>
        </w:rPr>
        <w:t>b</w:t>
      </w:r>
      <w:r>
        <w:t>lic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t>pin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t>redict the</w:t>
      </w:r>
      <w:r>
        <w:rPr>
          <w:spacing w:val="1"/>
        </w:rPr>
        <w:t xml:space="preserve"> </w:t>
      </w:r>
      <w:r>
        <w:t>Pres</w:t>
      </w:r>
      <w:r>
        <w:rPr>
          <w:spacing w:val="-2"/>
        </w:rPr>
        <w:t>i</w:t>
      </w:r>
      <w:r>
        <w:rPr>
          <w:spacing w:val="1"/>
        </w:rPr>
        <w:t>d</w:t>
      </w:r>
      <w:r>
        <w:t>ent 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u</w:t>
      </w:r>
      <w:r>
        <w:t>pcoming</w:t>
      </w:r>
      <w:r>
        <w:rPr>
          <w:spacing w:val="1"/>
        </w:rPr>
        <w:t xml:space="preserve"> </w:t>
      </w:r>
      <w:r>
        <w:t>election bas</w:t>
      </w:r>
      <w:r>
        <w:rPr>
          <w:spacing w:val="-1"/>
        </w:rPr>
        <w:t>e</w:t>
      </w:r>
      <w:r>
        <w:t xml:space="preserve">d on </w:t>
      </w:r>
      <w:r>
        <w:rPr>
          <w:spacing w:val="-1"/>
        </w:rPr>
        <w:t>pu</w:t>
      </w:r>
      <w:r>
        <w:rPr>
          <w:spacing w:val="1"/>
        </w:rPr>
        <w:t>b</w:t>
      </w:r>
      <w:r>
        <w:t xml:space="preserve">lic </w:t>
      </w:r>
      <w:r>
        <w:rPr>
          <w:spacing w:val="-1"/>
        </w:rPr>
        <w:t>o</w:t>
      </w:r>
      <w:r>
        <w:t>pini</w:t>
      </w:r>
      <w:r>
        <w:rPr>
          <w:spacing w:val="-1"/>
        </w:rPr>
        <w:t>o</w:t>
      </w:r>
      <w:r>
        <w:rPr>
          <w:spacing w:val="1"/>
        </w:rPr>
        <w:t>n</w:t>
      </w:r>
      <w:r>
        <w:t>.</w:t>
      </w:r>
    </w:p>
    <w:p w:rsidR="008845B2" w:rsidRDefault="0056543F">
      <w:pPr>
        <w:spacing w:before="1"/>
        <w:ind w:left="120" w:right="-48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is</w:t>
      </w:r>
      <w:r>
        <w:rPr>
          <w:spacing w:val="18"/>
        </w:rPr>
        <w:t xml:space="preserve"> </w:t>
      </w:r>
      <w:r>
        <w:rPr>
          <w:spacing w:val="1"/>
        </w:rPr>
        <w:t>p</w:t>
      </w:r>
      <w:r>
        <w:t>ro</w:t>
      </w:r>
      <w:r>
        <w:rPr>
          <w:spacing w:val="1"/>
        </w:rPr>
        <w:t>j</w:t>
      </w:r>
      <w:r>
        <w:t>ect</w:t>
      </w:r>
      <w:r>
        <w:rPr>
          <w:spacing w:val="19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a</w:t>
      </w:r>
      <w:r>
        <w:rPr>
          <w:spacing w:val="1"/>
        </w:rPr>
        <w:t>n</w:t>
      </w:r>
      <w:r>
        <w:t>alysed</w:t>
      </w:r>
      <w:r>
        <w:rPr>
          <w:spacing w:val="18"/>
        </w:rPr>
        <w:t xml:space="preserve"> </w:t>
      </w:r>
      <w:r>
        <w:t>Twitter</w:t>
      </w:r>
      <w:r>
        <w:rPr>
          <w:spacing w:val="18"/>
        </w:rPr>
        <w:t xml:space="preserve"> </w:t>
      </w:r>
      <w:r>
        <w:rPr>
          <w:spacing w:val="1"/>
        </w:rPr>
        <w:t>d</w:t>
      </w:r>
      <w:r>
        <w:t>ata.</w:t>
      </w:r>
    </w:p>
    <w:p w:rsidR="008845B2" w:rsidRDefault="0056543F">
      <w:pPr>
        <w:spacing w:before="17" w:line="259" w:lineRule="auto"/>
        <w:ind w:left="480" w:right="-33"/>
        <w:jc w:val="both"/>
      </w:pPr>
      <w:r>
        <w:t>We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ollected</w:t>
      </w:r>
      <w:r>
        <w:rPr>
          <w:spacing w:val="1"/>
        </w:rPr>
        <w:t xml:space="preserve"> </w:t>
      </w:r>
      <w:r>
        <w:t>around 2000</w:t>
      </w:r>
      <w:r>
        <w:rPr>
          <w:spacing w:val="1"/>
        </w:rPr>
        <w:t xml:space="preserve"> </w:t>
      </w:r>
      <w:r>
        <w:t>tweets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</w:t>
      </w:r>
      <w:r>
        <w:rPr>
          <w:spacing w:val="-1"/>
        </w:rPr>
        <w:t>c</w:t>
      </w:r>
      <w:r>
        <w:t xml:space="preserve">h </w:t>
      </w:r>
      <w:r>
        <w:t>city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>p</w:t>
      </w:r>
      <w:r>
        <w:t>a</w:t>
      </w:r>
      <w:r>
        <w:rPr>
          <w:spacing w:val="1"/>
        </w:rPr>
        <w:t>nn</w:t>
      </w:r>
      <w:r>
        <w:rPr>
          <w:spacing w:val="-2"/>
        </w:rPr>
        <w:t>i</w:t>
      </w:r>
      <w:r>
        <w:rPr>
          <w:spacing w:val="1"/>
        </w:rPr>
        <w:t>n</w:t>
      </w:r>
      <w:r>
        <w:t>g acr</w:t>
      </w:r>
      <w:r>
        <w:rPr>
          <w:spacing w:val="1"/>
        </w:rPr>
        <w:t>o</w:t>
      </w:r>
      <w:r>
        <w:rPr>
          <w:spacing w:val="-1"/>
        </w:rPr>
        <w:t>s</w:t>
      </w:r>
      <w:r>
        <w:t>s</w:t>
      </w:r>
      <w:r>
        <w:rPr>
          <w:spacing w:val="1"/>
        </w:rPr>
        <w:t xml:space="preserve"> </w:t>
      </w:r>
      <w:r>
        <w:t>15</w:t>
      </w:r>
      <w:r>
        <w:rPr>
          <w:spacing w:val="2"/>
        </w:rPr>
        <w:t xml:space="preserve"> </w:t>
      </w:r>
      <w:r>
        <w:t>cities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ar</w:t>
      </w:r>
      <w:r>
        <w:rPr>
          <w:spacing w:val="1"/>
        </w:rPr>
        <w:t>o</w:t>
      </w:r>
      <w:r>
        <w:t>und US.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</w:t>
      </w:r>
      <w:r>
        <w:rPr>
          <w:spacing w:val="-2"/>
        </w:rPr>
        <w:t>t</w:t>
      </w:r>
      <w:r>
        <w:rPr>
          <w:spacing w:val="1"/>
        </w:rPr>
        <w:t>ud</w:t>
      </w:r>
      <w:r>
        <w:t>y</w:t>
      </w:r>
      <w:r>
        <w:rPr>
          <w:spacing w:val="-11"/>
        </w:rPr>
        <w:t xml:space="preserve"> </w:t>
      </w:r>
      <w:r>
        <w:t>s</w:t>
      </w:r>
      <w:r>
        <w:rPr>
          <w:spacing w:val="1"/>
        </w:rPr>
        <w:t>h</w:t>
      </w:r>
      <w:r>
        <w:rPr>
          <w:spacing w:val="-1"/>
        </w:rPr>
        <w:t>o</w:t>
      </w:r>
      <w:r>
        <w:t>ws</w:t>
      </w:r>
      <w:r>
        <w:rPr>
          <w:spacing w:val="-8"/>
        </w:rPr>
        <w:t xml:space="preserve"> </w:t>
      </w:r>
      <w:r>
        <w:t>t</w:t>
      </w:r>
      <w:r>
        <w:rPr>
          <w:spacing w:val="1"/>
        </w:rPr>
        <w:t>h</w:t>
      </w:r>
      <w:r>
        <w:t>at</w:t>
      </w:r>
      <w:r>
        <w:rPr>
          <w:spacing w:val="-10"/>
        </w:rPr>
        <w:t xml:space="preserve"> </w:t>
      </w:r>
      <w:r>
        <w:t>Hillary</w:t>
      </w:r>
      <w:r>
        <w:rPr>
          <w:spacing w:val="-8"/>
        </w:rPr>
        <w:t xml:space="preserve"> </w:t>
      </w:r>
      <w:r>
        <w:t>Cli</w:t>
      </w:r>
      <w:r>
        <w:rPr>
          <w:spacing w:val="1"/>
        </w:rPr>
        <w:t>n</w:t>
      </w:r>
      <w:r>
        <w:t>ton</w:t>
      </w:r>
      <w:r>
        <w:rPr>
          <w:spacing w:val="-7"/>
        </w:rPr>
        <w:t xml:space="preserve"> </w:t>
      </w:r>
      <w:r>
        <w:t>is 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 xml:space="preserve">re </w:t>
      </w:r>
      <w:r>
        <w:rPr>
          <w:spacing w:val="1"/>
        </w:rPr>
        <w:t>p</w:t>
      </w:r>
      <w:r>
        <w:t>op</w:t>
      </w:r>
      <w:r>
        <w:rPr>
          <w:spacing w:val="1"/>
        </w:rPr>
        <w:t>u</w:t>
      </w:r>
      <w:r>
        <w:t>lar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</w:t>
      </w:r>
      <w:r>
        <w:rPr>
          <w:spacing w:val="1"/>
        </w:rPr>
        <w:t xml:space="preserve"> </w:t>
      </w:r>
      <w:r>
        <w:t>cities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>h</w:t>
      </w:r>
      <w:r>
        <w:t>ereas Ted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r</w:t>
      </w:r>
      <w:r>
        <w:rPr>
          <w:spacing w:val="1"/>
        </w:rPr>
        <w:t>u</w:t>
      </w:r>
      <w:r>
        <w:t>z</w:t>
      </w:r>
      <w:r>
        <w:rPr>
          <w:spacing w:val="-2"/>
        </w:rPr>
        <w:t xml:space="preserve"> </w:t>
      </w:r>
      <w:r>
        <w:t>is least p</w:t>
      </w:r>
      <w:r>
        <w:rPr>
          <w:spacing w:val="1"/>
        </w:rPr>
        <w:t>o</w:t>
      </w:r>
      <w:r>
        <w:t>p</w:t>
      </w:r>
      <w:r>
        <w:rPr>
          <w:spacing w:val="1"/>
        </w:rPr>
        <w:t>u</w:t>
      </w:r>
      <w:r>
        <w:t>lar.</w:t>
      </w:r>
    </w:p>
    <w:p w:rsidR="008845B2" w:rsidRDefault="008845B2">
      <w:pPr>
        <w:spacing w:before="8" w:line="160" w:lineRule="exact"/>
        <w:rPr>
          <w:sz w:val="16"/>
          <w:szCs w:val="16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56543F">
      <w:pPr>
        <w:ind w:left="1310" w:right="1552"/>
        <w:jc w:val="center"/>
      </w:pPr>
      <w:r>
        <w:t>I</w:t>
      </w:r>
      <w:r>
        <w:rPr>
          <w:spacing w:val="1"/>
        </w:rPr>
        <w:t>n</w:t>
      </w:r>
      <w:r>
        <w:t>tro</w:t>
      </w:r>
      <w:r>
        <w:rPr>
          <w:spacing w:val="1"/>
        </w:rPr>
        <w:t>du</w:t>
      </w:r>
      <w:r>
        <w:t>ction</w:t>
      </w:r>
    </w:p>
    <w:p w:rsidR="008845B2" w:rsidRDefault="008845B2">
      <w:pPr>
        <w:spacing w:before="7" w:line="160" w:lineRule="exact"/>
        <w:rPr>
          <w:sz w:val="17"/>
          <w:szCs w:val="17"/>
        </w:rPr>
      </w:pPr>
    </w:p>
    <w:p w:rsidR="008845B2" w:rsidRDefault="0056543F">
      <w:pPr>
        <w:tabs>
          <w:tab w:val="left" w:pos="460"/>
        </w:tabs>
        <w:spacing w:line="258" w:lineRule="auto"/>
        <w:ind w:left="480" w:right="-34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Electi</w:t>
      </w:r>
      <w:r>
        <w:rPr>
          <w:spacing w:val="1"/>
        </w:rPr>
        <w:t>on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g</w:t>
      </w:r>
      <w:r>
        <w:t>i</w:t>
      </w:r>
      <w:r>
        <w:rPr>
          <w:spacing w:val="1"/>
        </w:rPr>
        <w:t>v</w:t>
      </w:r>
      <w:r>
        <w:t>e</w:t>
      </w:r>
      <w:r>
        <w:rPr>
          <w:spacing w:val="-2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1"/>
        </w:rPr>
        <w:t xml:space="preserve"> </w:t>
      </w:r>
      <w:r>
        <w:t>citize</w:t>
      </w:r>
      <w:r>
        <w:rPr>
          <w:spacing w:val="1"/>
        </w:rPr>
        <w:t>n</w:t>
      </w:r>
      <w:r>
        <w:t>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n</w:t>
      </w:r>
      <w:r>
        <w:t>y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1"/>
        </w:rPr>
        <w:t>u</w:t>
      </w:r>
      <w:r>
        <w:rPr>
          <w:spacing w:val="1"/>
        </w:rPr>
        <w:t>n</w:t>
      </w:r>
      <w:r>
        <w:t>try</w:t>
      </w:r>
      <w:r>
        <w:rPr>
          <w:spacing w:val="-1"/>
        </w:rPr>
        <w:t xml:space="preserve"> </w:t>
      </w:r>
      <w:r>
        <w:t>a chance</w:t>
      </w:r>
      <w:r>
        <w:rPr>
          <w:spacing w:val="-1"/>
        </w:rPr>
        <w:t xml:space="preserve"> </w:t>
      </w:r>
      <w:r>
        <w:t>to elect</w:t>
      </w:r>
      <w:r>
        <w:rPr>
          <w:spacing w:val="-2"/>
        </w:rPr>
        <w:t xml:space="preserve"> </w:t>
      </w:r>
      <w:r>
        <w:t xml:space="preserve">their </w:t>
      </w:r>
      <w:r>
        <w:rPr>
          <w:spacing w:val="-1"/>
        </w:rPr>
        <w:t>c</w:t>
      </w:r>
      <w:r>
        <w:t>hoice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leader.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de</w:t>
      </w:r>
      <w:r>
        <w:rPr>
          <w:spacing w:val="-2"/>
        </w:rPr>
        <w:t>m</w:t>
      </w:r>
      <w:r>
        <w:rPr>
          <w:spacing w:val="1"/>
        </w:rPr>
        <w:t>o</w:t>
      </w:r>
      <w:r>
        <w:t>cratic</w:t>
      </w:r>
      <w:r>
        <w:rPr>
          <w:spacing w:val="1"/>
        </w:rPr>
        <w:t xml:space="preserve"> </w:t>
      </w:r>
      <w:r>
        <w:t>co</w:t>
      </w:r>
      <w:r>
        <w:rPr>
          <w:spacing w:val="-1"/>
        </w:rPr>
        <w:t>u</w:t>
      </w:r>
      <w:r>
        <w:t>ntry</w:t>
      </w:r>
      <w:r>
        <w:rPr>
          <w:spacing w:val="1"/>
        </w:rPr>
        <w:t xml:space="preserve"> </w:t>
      </w:r>
      <w:r>
        <w:t>electi</w:t>
      </w:r>
      <w:r>
        <w:rPr>
          <w:spacing w:val="-1"/>
        </w:rPr>
        <w:t>o</w:t>
      </w:r>
      <w:r>
        <w:t>ns</w:t>
      </w:r>
      <w:r>
        <w:rPr>
          <w:spacing w:val="1"/>
        </w:rPr>
        <w:t xml:space="preserve"> </w:t>
      </w:r>
      <w:r>
        <w:t xml:space="preserve">are </w:t>
      </w:r>
      <w:r>
        <w:rPr>
          <w:spacing w:val="1"/>
        </w:rPr>
        <w:t>v</w:t>
      </w:r>
      <w:r>
        <w:t>ery i</w:t>
      </w:r>
      <w:r>
        <w:rPr>
          <w:spacing w:val="-2"/>
        </w:rPr>
        <w:t>m</w:t>
      </w:r>
      <w:r>
        <w:t>portant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gives</w:t>
      </w:r>
      <w:r>
        <w:rPr>
          <w:spacing w:val="2"/>
        </w:rPr>
        <w:t xml:space="preserve"> </w:t>
      </w:r>
      <w:r>
        <w:t>a r</w:t>
      </w:r>
      <w:r>
        <w:rPr>
          <w:spacing w:val="-2"/>
        </w:rPr>
        <w:t>i</w:t>
      </w:r>
      <w:r>
        <w:rPr>
          <w:spacing w:val="-1"/>
        </w:rPr>
        <w:t>g</w:t>
      </w:r>
      <w:r>
        <w:rPr>
          <w:spacing w:val="1"/>
        </w:rPr>
        <w:t>h</w:t>
      </w:r>
      <w:r>
        <w:t>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</w:t>
      </w:r>
      <w:r>
        <w:rPr>
          <w:spacing w:val="-1"/>
        </w:rPr>
        <w:t>e</w:t>
      </w:r>
      <w:r>
        <w:t>ry indiv</w:t>
      </w:r>
      <w:r>
        <w:rPr>
          <w:spacing w:val="-2"/>
        </w:rPr>
        <w:t>i</w:t>
      </w:r>
      <w:r>
        <w:t xml:space="preserve">dual </w:t>
      </w:r>
      <w:r>
        <w:rPr>
          <w:spacing w:val="-1"/>
        </w:rPr>
        <w:t>o</w:t>
      </w:r>
      <w:r>
        <w:t>f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"/>
        </w:rPr>
        <w:t xml:space="preserve"> </w:t>
      </w:r>
      <w:r>
        <w:rPr>
          <w:spacing w:val="-1"/>
        </w:rPr>
        <w:t>co</w:t>
      </w:r>
      <w:r>
        <w:t>un</w:t>
      </w:r>
      <w:r>
        <w:rPr>
          <w:spacing w:val="-2"/>
        </w:rPr>
        <w:t>t</w:t>
      </w:r>
      <w:r>
        <w:t>ry</w:t>
      </w:r>
      <w:r>
        <w:rPr>
          <w:spacing w:val="1"/>
        </w:rPr>
        <w:t xml:space="preserve"> </w:t>
      </w:r>
      <w:r>
        <w:t>to ch</w:t>
      </w:r>
      <w:r>
        <w:rPr>
          <w:spacing w:val="-1"/>
        </w:rPr>
        <w:t>o</w:t>
      </w:r>
      <w:r>
        <w:rPr>
          <w:spacing w:val="1"/>
        </w:rPr>
        <w:t>o</w:t>
      </w:r>
      <w:r>
        <w:t>se their leader.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</w:t>
      </w:r>
      <w:r>
        <w:t>e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1"/>
        </w:rPr>
        <w:t>p</w:t>
      </w:r>
      <w:r>
        <w:t>eople whi</w:t>
      </w:r>
      <w:r>
        <w:rPr>
          <w:spacing w:val="-1"/>
        </w:rPr>
        <w:t>c</w:t>
      </w:r>
      <w:r>
        <w:t xml:space="preserve">h </w:t>
      </w:r>
      <w:r>
        <w:rPr>
          <w:spacing w:val="1"/>
        </w:rPr>
        <w:t>g</w:t>
      </w:r>
      <w:r>
        <w:t>ets</w:t>
      </w:r>
      <w:r>
        <w:rPr>
          <w:spacing w:val="-1"/>
        </w:rPr>
        <w:t xml:space="preserve"> </w:t>
      </w:r>
      <w:r>
        <w:t>liste</w:t>
      </w:r>
      <w:r>
        <w:rPr>
          <w:spacing w:val="1"/>
        </w:rPr>
        <w:t>n</w:t>
      </w:r>
      <w:r>
        <w:rPr>
          <w:spacing w:val="-1"/>
        </w:rPr>
        <w:t>e</w:t>
      </w:r>
      <w:r>
        <w:rPr>
          <w:spacing w:val="1"/>
        </w:rPr>
        <w:t>d</w:t>
      </w:r>
      <w:r>
        <w:t>.</w:t>
      </w:r>
    </w:p>
    <w:p w:rsidR="008845B2" w:rsidRDefault="0056543F">
      <w:pPr>
        <w:tabs>
          <w:tab w:val="left" w:pos="460"/>
        </w:tabs>
        <w:spacing w:before="1" w:line="258" w:lineRule="auto"/>
        <w:ind w:left="480" w:right="-34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 xml:space="preserve">The   </w:t>
      </w:r>
      <w:r>
        <w:rPr>
          <w:spacing w:val="1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o</w:t>
      </w:r>
      <w:r>
        <w:t xml:space="preserve">cial   </w:t>
      </w:r>
      <w:r>
        <w:rPr>
          <w:spacing w:val="12"/>
        </w:rPr>
        <w:t xml:space="preserve"> </w:t>
      </w:r>
      <w:r>
        <w:rPr>
          <w:spacing w:val="-1"/>
        </w:rPr>
        <w:t>m</w:t>
      </w:r>
      <w:r>
        <w:t xml:space="preserve">edia   </w:t>
      </w:r>
      <w:r>
        <w:rPr>
          <w:spacing w:val="12"/>
        </w:rPr>
        <w:t xml:space="preserve"> </w:t>
      </w:r>
      <w:r>
        <w:t xml:space="preserve">is   </w:t>
      </w:r>
      <w:r>
        <w:rPr>
          <w:spacing w:val="12"/>
        </w:rPr>
        <w:t xml:space="preserve"> </w:t>
      </w:r>
      <w:r>
        <w:t>beco</w:t>
      </w:r>
      <w:r>
        <w:rPr>
          <w:spacing w:val="-2"/>
        </w:rPr>
        <w:t>m</w:t>
      </w:r>
      <w:r>
        <w:t xml:space="preserve">ing   </w:t>
      </w:r>
      <w:r>
        <w:rPr>
          <w:spacing w:val="12"/>
        </w:rPr>
        <w:t xml:space="preserve"> </w:t>
      </w:r>
      <w:r>
        <w:t>an i</w:t>
      </w:r>
      <w:r>
        <w:rPr>
          <w:spacing w:val="1"/>
        </w:rPr>
        <w:t>n</w:t>
      </w:r>
      <w:r>
        <w:t>creasin</w:t>
      </w:r>
      <w:r>
        <w:rPr>
          <w:spacing w:val="1"/>
        </w:rPr>
        <w:t>g</w:t>
      </w:r>
      <w:r>
        <w:t>ly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>m</w:t>
      </w:r>
      <w:r>
        <w:rPr>
          <w:spacing w:val="1"/>
        </w:rPr>
        <w:t>po</w:t>
      </w:r>
      <w:r>
        <w:t>rta</w:t>
      </w:r>
      <w:r>
        <w:rPr>
          <w:spacing w:val="1"/>
        </w:rPr>
        <w:t>n</w:t>
      </w:r>
      <w:r>
        <w:t>t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t>e</w:t>
      </w:r>
      <w:r>
        <w:rPr>
          <w:spacing w:val="1"/>
        </w:rPr>
        <w:t>d</w:t>
      </w:r>
      <w:r>
        <w:t>i</w:t>
      </w:r>
      <w:r>
        <w:rPr>
          <w:spacing w:val="1"/>
        </w:rPr>
        <w:t>u</w:t>
      </w:r>
      <w:r>
        <w:t>m f</w:t>
      </w:r>
      <w:r>
        <w:rPr>
          <w:spacing w:val="1"/>
        </w:rPr>
        <w:t>o</w:t>
      </w:r>
      <w:r>
        <w:t>r</w:t>
      </w:r>
      <w:r>
        <w:rPr>
          <w:spacing w:val="2"/>
        </w:rPr>
        <w:t xml:space="preserve"> </w:t>
      </w:r>
      <w:r>
        <w:t>t</w:t>
      </w:r>
      <w:r>
        <w:rPr>
          <w:spacing w:val="1"/>
        </w:rPr>
        <w:t>h</w:t>
      </w:r>
      <w:r>
        <w:t xml:space="preserve">e </w:t>
      </w:r>
      <w:r>
        <w:rPr>
          <w:spacing w:val="1"/>
        </w:rPr>
        <w:t>p</w:t>
      </w:r>
      <w:r>
        <w:t>eo</w:t>
      </w:r>
      <w:r>
        <w:rPr>
          <w:spacing w:val="1"/>
        </w:rPr>
        <w:t>p</w:t>
      </w:r>
      <w:r>
        <w:t>le to raise t</w:t>
      </w:r>
      <w:r>
        <w:rPr>
          <w:spacing w:val="1"/>
        </w:rPr>
        <w:t>h</w:t>
      </w:r>
      <w:r>
        <w:t>eir</w:t>
      </w:r>
      <w:r>
        <w:rPr>
          <w:spacing w:val="1"/>
        </w:rPr>
        <w:t xml:space="preserve"> </w:t>
      </w:r>
      <w:r>
        <w:t>v</w:t>
      </w:r>
      <w:r>
        <w:rPr>
          <w:spacing w:val="1"/>
        </w:rPr>
        <w:t>o</w:t>
      </w:r>
      <w:r>
        <w:t>ice. T</w:t>
      </w:r>
      <w:r>
        <w:rPr>
          <w:spacing w:val="1"/>
        </w:rPr>
        <w:t>h</w:t>
      </w:r>
      <w:r>
        <w:rPr>
          <w:spacing w:val="-1"/>
        </w:rPr>
        <w:t>r</w:t>
      </w:r>
      <w:r>
        <w:t>o</w:t>
      </w:r>
      <w:r>
        <w:rPr>
          <w:spacing w:val="1"/>
        </w:rPr>
        <w:t>u</w:t>
      </w:r>
      <w:r>
        <w:t>gh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 social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t>edia</w:t>
      </w:r>
      <w:r>
        <w:rPr>
          <w:spacing w:val="2"/>
        </w:rPr>
        <w:t xml:space="preserve"> </w:t>
      </w:r>
      <w:r>
        <w:rPr>
          <w:spacing w:val="-1"/>
        </w:rPr>
        <w:t>p</w:t>
      </w:r>
      <w:r>
        <w:t>eople expr</w:t>
      </w:r>
      <w:r>
        <w:rPr>
          <w:spacing w:val="-1"/>
        </w:rPr>
        <w:t>e</w:t>
      </w:r>
      <w:r>
        <w:t>ss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feelings about each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>a</w:t>
      </w:r>
      <w:r>
        <w:t>nd</w:t>
      </w:r>
      <w:r>
        <w:rPr>
          <w:spacing w:val="-2"/>
        </w:rPr>
        <w:t>i</w:t>
      </w:r>
      <w:r>
        <w:t xml:space="preserve">date </w:t>
      </w:r>
      <w:r>
        <w:rPr>
          <w:spacing w:val="-1"/>
        </w:rPr>
        <w:t>w</w:t>
      </w:r>
      <w:r>
        <w:t>hich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t>akes</w:t>
      </w:r>
      <w:r>
        <w:rPr>
          <w:spacing w:val="1"/>
        </w:rPr>
        <w:t xml:space="preserve"> o</w:t>
      </w:r>
      <w:r>
        <w:rPr>
          <w:spacing w:val="-2"/>
        </w:rPr>
        <w:t>t</w:t>
      </w:r>
      <w:r>
        <w:rPr>
          <w:spacing w:val="1"/>
        </w:rPr>
        <w:t>h</w:t>
      </w:r>
      <w:r>
        <w:t>er pe</w:t>
      </w:r>
      <w:r>
        <w:rPr>
          <w:spacing w:val="-1"/>
        </w:rPr>
        <w:t>o</w:t>
      </w:r>
      <w:r>
        <w:rPr>
          <w:spacing w:val="1"/>
        </w:rPr>
        <w:t>p</w:t>
      </w:r>
      <w:r>
        <w:t>le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ware</w:t>
      </w:r>
      <w:r>
        <w:rPr>
          <w:spacing w:val="-11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9"/>
        </w:rPr>
        <w:t xml:space="preserve"> </w:t>
      </w:r>
      <w:r>
        <w:t>h</w:t>
      </w:r>
      <w:r>
        <w:rPr>
          <w:spacing w:val="-1"/>
        </w:rPr>
        <w:t>o</w:t>
      </w:r>
      <w:r>
        <w:t>w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eir</w:t>
      </w:r>
      <w:r>
        <w:rPr>
          <w:spacing w:val="-8"/>
        </w:rPr>
        <w:t xml:space="preserve"> </w:t>
      </w:r>
      <w:r>
        <w:t>le</w:t>
      </w:r>
      <w:r>
        <w:rPr>
          <w:spacing w:val="-1"/>
        </w:rPr>
        <w:t>a</w:t>
      </w:r>
      <w:r>
        <w:rPr>
          <w:spacing w:val="1"/>
        </w:rPr>
        <w:t>d</w:t>
      </w:r>
      <w:r>
        <w:t>er</w:t>
      </w:r>
      <w:r>
        <w:rPr>
          <w:spacing w:val="-9"/>
        </w:rPr>
        <w:t xml:space="preserve"> </w:t>
      </w:r>
      <w:r>
        <w:t>s</w:t>
      </w:r>
      <w:r>
        <w:rPr>
          <w:spacing w:val="-1"/>
        </w:rPr>
        <w:t>ho</w:t>
      </w:r>
      <w:r>
        <w:rPr>
          <w:spacing w:val="1"/>
        </w:rPr>
        <w:t>u</w:t>
      </w:r>
      <w:r>
        <w:t>ld</w:t>
      </w:r>
      <w:r>
        <w:rPr>
          <w:spacing w:val="-9"/>
        </w:rPr>
        <w:t xml:space="preserve"> </w:t>
      </w:r>
      <w:r>
        <w:rPr>
          <w:spacing w:val="1"/>
        </w:rPr>
        <w:t>b</w:t>
      </w:r>
      <w:r>
        <w:rPr>
          <w:spacing w:val="-1"/>
        </w:rPr>
        <w:t>e</w:t>
      </w:r>
      <w:r>
        <w:t>.</w:t>
      </w:r>
    </w:p>
    <w:p w:rsidR="008845B2" w:rsidRDefault="0056543F">
      <w:pPr>
        <w:tabs>
          <w:tab w:val="left" w:pos="460"/>
        </w:tabs>
        <w:spacing w:before="1" w:line="258" w:lineRule="auto"/>
        <w:ind w:left="480" w:right="-33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 xml:space="preserve">Due   </w:t>
      </w:r>
      <w:r>
        <w:rPr>
          <w:spacing w:val="7"/>
        </w:rPr>
        <w:t xml:space="preserve"> </w:t>
      </w:r>
      <w:r>
        <w:t xml:space="preserve">to   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t xml:space="preserve">he   </w:t>
      </w:r>
      <w:r>
        <w:rPr>
          <w:spacing w:val="7"/>
        </w:rPr>
        <w:t xml:space="preserve"> </w:t>
      </w:r>
      <w:r>
        <w:rPr>
          <w:spacing w:val="-1"/>
        </w:rPr>
        <w:t>u</w:t>
      </w:r>
      <w:r>
        <w:t>p</w:t>
      </w:r>
      <w:r>
        <w:rPr>
          <w:spacing w:val="-1"/>
        </w:rPr>
        <w:t>c</w:t>
      </w:r>
      <w:r>
        <w:t>o</w:t>
      </w:r>
      <w:r>
        <w:rPr>
          <w:spacing w:val="-2"/>
        </w:rPr>
        <w:t>m</w:t>
      </w:r>
      <w:r>
        <w:t xml:space="preserve">ing   </w:t>
      </w:r>
      <w:r>
        <w:rPr>
          <w:spacing w:val="8"/>
        </w:rPr>
        <w:t xml:space="preserve"> </w:t>
      </w:r>
      <w:r>
        <w:t xml:space="preserve">elections   </w:t>
      </w:r>
      <w:r>
        <w:rPr>
          <w:spacing w:val="9"/>
        </w:rPr>
        <w:t xml:space="preserve"> </w:t>
      </w:r>
      <w:r>
        <w:rPr>
          <w:spacing w:val="-2"/>
        </w:rPr>
        <w:t>i</w:t>
      </w:r>
      <w:r>
        <w:t>n N</w:t>
      </w:r>
      <w:r>
        <w:rPr>
          <w:spacing w:val="-1"/>
        </w:rPr>
        <w:t>o</w:t>
      </w:r>
      <w:r>
        <w:t>ve</w:t>
      </w:r>
      <w:r>
        <w:rPr>
          <w:spacing w:val="-2"/>
        </w:rPr>
        <w:t>m</w:t>
      </w:r>
      <w:r>
        <w:rPr>
          <w:spacing w:val="1"/>
        </w:rPr>
        <w:t>b</w:t>
      </w:r>
      <w:r>
        <w:t>er</w:t>
      </w:r>
      <w:r>
        <w:rPr>
          <w:spacing w:val="1"/>
        </w:rPr>
        <w:t xml:space="preserve"> </w:t>
      </w:r>
      <w:r>
        <w:rPr>
          <w:spacing w:val="-1"/>
        </w:rPr>
        <w:t>2</w:t>
      </w:r>
      <w:r>
        <w:t>0</w:t>
      </w:r>
      <w:r>
        <w:rPr>
          <w:spacing w:val="-1"/>
        </w:rPr>
        <w:t>1</w:t>
      </w:r>
      <w:r>
        <w:t>6</w:t>
      </w:r>
      <w:r>
        <w:rPr>
          <w:spacing w:val="1"/>
        </w:rPr>
        <w:t xml:space="preserve"> </w:t>
      </w:r>
      <w:r>
        <w:t>it has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>com</w:t>
      </w:r>
      <w:r>
        <w:t>e a trendi</w:t>
      </w:r>
      <w:r>
        <w:rPr>
          <w:spacing w:val="-1"/>
        </w:rPr>
        <w:t>n</w:t>
      </w:r>
      <w:r>
        <w:t>g topic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m</w:t>
      </w:r>
      <w:r>
        <w:t>ong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o</w:t>
      </w:r>
      <w:r>
        <w:t>cial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t>edia to</w:t>
      </w:r>
      <w:r>
        <w:rPr>
          <w:spacing w:val="1"/>
        </w:rPr>
        <w:t xml:space="preserve"> </w:t>
      </w:r>
      <w:r>
        <w:t>discu</w:t>
      </w:r>
      <w:r>
        <w:rPr>
          <w:spacing w:val="-1"/>
        </w:rPr>
        <w:t>s</w:t>
      </w:r>
      <w:r>
        <w:t>s a</w:t>
      </w:r>
      <w:r>
        <w:rPr>
          <w:spacing w:val="1"/>
        </w:rPr>
        <w:t>b</w:t>
      </w:r>
      <w:r>
        <w:t>o</w:t>
      </w:r>
      <w:r>
        <w:rPr>
          <w:spacing w:val="1"/>
        </w:rPr>
        <w:t>u</w:t>
      </w:r>
      <w:r>
        <w:t>t</w:t>
      </w:r>
      <w:r>
        <w:rPr>
          <w:spacing w:val="29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29"/>
        </w:rPr>
        <w:t xml:space="preserve"> </w:t>
      </w:r>
      <w:r>
        <w:t>p</w:t>
      </w:r>
      <w:r>
        <w:rPr>
          <w:spacing w:val="1"/>
        </w:rPr>
        <w:t>o</w:t>
      </w:r>
      <w:r>
        <w:t>litical</w:t>
      </w:r>
      <w:r>
        <w:rPr>
          <w:spacing w:val="29"/>
        </w:rPr>
        <w:t xml:space="preserve"> </w:t>
      </w:r>
      <w:r>
        <w:t>c</w:t>
      </w:r>
      <w:r>
        <w:rPr>
          <w:spacing w:val="1"/>
        </w:rPr>
        <w:t>a</w:t>
      </w:r>
      <w:r>
        <w:rPr>
          <w:spacing w:val="-2"/>
        </w:rPr>
        <w:t>m</w:t>
      </w:r>
      <w:r>
        <w:rPr>
          <w:spacing w:val="1"/>
        </w:rPr>
        <w:t>p</w:t>
      </w:r>
      <w:r>
        <w:t>ai</w:t>
      </w:r>
      <w:r>
        <w:rPr>
          <w:spacing w:val="1"/>
        </w:rPr>
        <w:t>g</w:t>
      </w:r>
      <w:r>
        <w:t>n</w:t>
      </w:r>
      <w:r>
        <w:rPr>
          <w:spacing w:val="2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29"/>
        </w:rPr>
        <w:t xml:space="preserve"> </w:t>
      </w:r>
      <w:r>
        <w:t>t</w:t>
      </w:r>
      <w:r>
        <w:rPr>
          <w:spacing w:val="1"/>
        </w:rPr>
        <w:t>h</w:t>
      </w:r>
      <w:r>
        <w:t>is</w:t>
      </w:r>
      <w:r>
        <w:rPr>
          <w:spacing w:val="28"/>
        </w:rPr>
        <w:t xml:space="preserve"> </w:t>
      </w:r>
      <w:r>
        <w:rPr>
          <w:spacing w:val="1"/>
        </w:rPr>
        <w:t>h</w:t>
      </w:r>
      <w:r>
        <w:t>as</w:t>
      </w:r>
    </w:p>
    <w:p w:rsidR="008845B2" w:rsidRDefault="0056543F">
      <w:pPr>
        <w:spacing w:before="34" w:line="258" w:lineRule="auto"/>
        <w:ind w:left="360" w:right="81"/>
        <w:jc w:val="both"/>
      </w:pPr>
      <w:r>
        <w:br w:type="column"/>
      </w:r>
      <w:r>
        <w:rPr>
          <w:spacing w:val="-2"/>
        </w:rPr>
        <w:t>m</w:t>
      </w:r>
      <w:r>
        <w:rPr>
          <w:spacing w:val="1"/>
        </w:rPr>
        <w:t>o</w:t>
      </w:r>
      <w:r>
        <w:t>tivated</w:t>
      </w:r>
      <w:r>
        <w:rPr>
          <w:spacing w:val="1"/>
        </w:rPr>
        <w:t xml:space="preserve"> </w:t>
      </w:r>
      <w:r>
        <w:t>us to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>ho</w:t>
      </w:r>
      <w:r>
        <w:rPr>
          <w:spacing w:val="1"/>
        </w:rPr>
        <w:t>o</w:t>
      </w:r>
      <w:r>
        <w:t>se</w:t>
      </w:r>
      <w:r>
        <w:rPr>
          <w:spacing w:val="1"/>
        </w:rPr>
        <w:t xml:space="preserve"> </w:t>
      </w:r>
      <w:r>
        <w:t>this topic. As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 election</w:t>
      </w:r>
      <w:r>
        <w:rPr>
          <w:spacing w:val="2"/>
        </w:rPr>
        <w:t xml:space="preserve"> </w:t>
      </w:r>
      <w:r>
        <w:t>approaches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f</w:t>
      </w:r>
      <w:r>
        <w:t>u</w:t>
      </w:r>
      <w:r>
        <w:rPr>
          <w:spacing w:val="-2"/>
        </w:rPr>
        <w:t>t</w:t>
      </w:r>
      <w:r>
        <w:t>ure</w:t>
      </w:r>
      <w:r>
        <w:rPr>
          <w:spacing w:val="2"/>
        </w:rPr>
        <w:t xml:space="preserve"> </w:t>
      </w:r>
      <w:r>
        <w:t>leader</w:t>
      </w:r>
      <w:r>
        <w:rPr>
          <w:spacing w:val="2"/>
        </w:rPr>
        <w:t xml:space="preserve"> </w:t>
      </w:r>
      <w:r>
        <w:t xml:space="preserve">will </w:t>
      </w:r>
      <w:r>
        <w:rPr>
          <w:spacing w:val="1"/>
        </w:rPr>
        <w:t>b</w:t>
      </w:r>
      <w:r>
        <w:t>e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>n</w:t>
      </w:r>
      <w:r>
        <w:t>f</w:t>
      </w:r>
      <w:r>
        <w:rPr>
          <w:spacing w:val="-1"/>
        </w:rPr>
        <w:t>l</w:t>
      </w:r>
      <w:r>
        <w:rPr>
          <w:spacing w:val="1"/>
        </w:rPr>
        <w:t>u</w:t>
      </w:r>
      <w:r>
        <w:rPr>
          <w:spacing w:val="-1"/>
        </w:rPr>
        <w:t>e</w:t>
      </w:r>
      <w:r>
        <w:rPr>
          <w:spacing w:val="1"/>
        </w:rPr>
        <w:t>n</w:t>
      </w:r>
      <w:r>
        <w:rPr>
          <w:spacing w:val="-1"/>
        </w:rPr>
        <w:t>ce</w:t>
      </w:r>
      <w:r>
        <w:t>d</w:t>
      </w:r>
      <w:r>
        <w:rPr>
          <w:spacing w:val="1"/>
        </w:rPr>
        <w:t xml:space="preserve"> b</w:t>
      </w:r>
      <w:r>
        <w:t xml:space="preserve">y </w:t>
      </w:r>
      <w:r>
        <w:rPr>
          <w:spacing w:val="1"/>
        </w:rPr>
        <w:t>p</w:t>
      </w:r>
      <w:r>
        <w:rPr>
          <w:spacing w:val="-1"/>
        </w:rPr>
        <w:t>u</w:t>
      </w:r>
      <w:r>
        <w:rPr>
          <w:spacing w:val="1"/>
        </w:rPr>
        <w:t>b</w:t>
      </w:r>
      <w:r>
        <w:rPr>
          <w:spacing w:val="-1"/>
        </w:rPr>
        <w:t>li</w:t>
      </w:r>
      <w:r>
        <w:t>c</w:t>
      </w:r>
      <w:r>
        <w:rPr>
          <w:spacing w:val="1"/>
        </w:rPr>
        <w:t xml:space="preserve"> </w:t>
      </w:r>
      <w:r>
        <w:rPr>
          <w:spacing w:val="-1"/>
        </w:rPr>
        <w:t>se</w:t>
      </w:r>
      <w:r>
        <w:rPr>
          <w:spacing w:val="1"/>
        </w:rPr>
        <w:t>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m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nd </w:t>
      </w:r>
      <w:r>
        <w:t>op</w:t>
      </w:r>
      <w:r>
        <w:rPr>
          <w:spacing w:val="-2"/>
        </w:rPr>
        <w:t>i</w:t>
      </w:r>
      <w:r>
        <w:t>ni</w:t>
      </w:r>
      <w:r>
        <w:rPr>
          <w:spacing w:val="-1"/>
        </w:rPr>
        <w:t>o</w:t>
      </w:r>
      <w:r>
        <w:rPr>
          <w:spacing w:val="1"/>
        </w:rPr>
        <w:t>n</w:t>
      </w:r>
      <w:r>
        <w:t>.</w:t>
      </w:r>
      <w:r>
        <w:rPr>
          <w:spacing w:val="-5"/>
        </w:rPr>
        <w:t xml:space="preserve"> </w:t>
      </w:r>
      <w:r>
        <w:rPr>
          <w:spacing w:val="2"/>
        </w:rPr>
        <w:t>W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-3"/>
        </w:rPr>
        <w:t xml:space="preserve"> </w:t>
      </w:r>
      <w:r>
        <w:t>anal</w:t>
      </w:r>
      <w:r>
        <w:rPr>
          <w:spacing w:val="-1"/>
        </w:rPr>
        <w:t>y</w:t>
      </w:r>
      <w:r>
        <w:t>si</w:t>
      </w:r>
      <w:r>
        <w:rPr>
          <w:spacing w:val="-1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5"/>
        </w:rPr>
        <w:t xml:space="preserve"> </w:t>
      </w:r>
      <w:r>
        <w:t>tweets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t</w:t>
      </w:r>
      <w:r>
        <w:rPr>
          <w:spacing w:val="1"/>
        </w:rPr>
        <w:t>o</w:t>
      </w:r>
      <w:r>
        <w:t>p 4 ca</w:t>
      </w:r>
      <w:r>
        <w:rPr>
          <w:spacing w:val="1"/>
        </w:rPr>
        <w:t>nd</w:t>
      </w:r>
      <w:r>
        <w:rPr>
          <w:spacing w:val="-2"/>
        </w:rPr>
        <w:t>i</w:t>
      </w:r>
      <w:r>
        <w:rPr>
          <w:spacing w:val="1"/>
        </w:rPr>
        <w:t>d</w:t>
      </w:r>
      <w:r>
        <w:t xml:space="preserve">ates: </w:t>
      </w:r>
      <w:r>
        <w:rPr>
          <w:spacing w:val="-1"/>
        </w:rPr>
        <w:t>D</w:t>
      </w:r>
      <w:r>
        <w:rPr>
          <w:spacing w:val="1"/>
        </w:rPr>
        <w:t>o</w:t>
      </w:r>
      <w:r>
        <w:rPr>
          <w:spacing w:val="-1"/>
        </w:rPr>
        <w:t>n</w:t>
      </w:r>
      <w:r>
        <w:t>ald Tr</w:t>
      </w:r>
      <w:r>
        <w:rPr>
          <w:spacing w:val="1"/>
        </w:rPr>
        <w:t>u</w:t>
      </w:r>
      <w:r>
        <w:rPr>
          <w:spacing w:val="-2"/>
        </w:rPr>
        <w:t>m</w:t>
      </w:r>
      <w:r>
        <w:rPr>
          <w:spacing w:val="1"/>
        </w:rPr>
        <w:t>p</w:t>
      </w:r>
      <w:r>
        <w:t>,</w:t>
      </w:r>
      <w:r>
        <w:rPr>
          <w:spacing w:val="1"/>
        </w:rPr>
        <w:t xml:space="preserve"> </w:t>
      </w:r>
      <w:r>
        <w:t>Hillary Cli</w:t>
      </w:r>
      <w:r>
        <w:rPr>
          <w:spacing w:val="1"/>
        </w:rPr>
        <w:t>n</w:t>
      </w:r>
      <w:r>
        <w:t>ton,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>r</w:t>
      </w:r>
      <w:r>
        <w:t>nie</w:t>
      </w:r>
      <w:r>
        <w:rPr>
          <w:spacing w:val="1"/>
        </w:rPr>
        <w:t xml:space="preserve"> </w:t>
      </w:r>
      <w:r>
        <w:t>Sa</w:t>
      </w:r>
      <w:r>
        <w:rPr>
          <w:spacing w:val="-1"/>
        </w:rPr>
        <w:t>n</w:t>
      </w:r>
      <w:r>
        <w:rPr>
          <w:spacing w:val="1"/>
        </w:rPr>
        <w:t>d</w:t>
      </w:r>
      <w:r>
        <w:rPr>
          <w:spacing w:val="-1"/>
        </w:rPr>
        <w:t>e</w:t>
      </w:r>
      <w:r>
        <w:t>rs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n</w:t>
      </w:r>
      <w:r>
        <w:t>d</w:t>
      </w:r>
      <w:r>
        <w:rPr>
          <w:spacing w:val="-1"/>
        </w:rPr>
        <w:t xml:space="preserve"> </w:t>
      </w:r>
      <w:r>
        <w:t>Ted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ru</w:t>
      </w:r>
      <w:r>
        <w:rPr>
          <w:spacing w:val="-1"/>
        </w:rPr>
        <w:t>z</w:t>
      </w:r>
      <w:r>
        <w:t>.</w:t>
      </w:r>
    </w:p>
    <w:p w:rsidR="008845B2" w:rsidRDefault="0056543F">
      <w:pPr>
        <w:tabs>
          <w:tab w:val="left" w:pos="340"/>
        </w:tabs>
        <w:spacing w:before="1" w:line="258" w:lineRule="auto"/>
        <w:ind w:left="360" w:right="82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Our</w:t>
      </w:r>
      <w:r>
        <w:rPr>
          <w:spacing w:val="-11"/>
        </w:rPr>
        <w:t xml:space="preserve"> </w:t>
      </w:r>
      <w:r>
        <w:rPr>
          <w:spacing w:val="-2"/>
        </w:rPr>
        <w:t>m</w:t>
      </w:r>
      <w:r>
        <w:t>ain</w:t>
      </w:r>
      <w:r>
        <w:rPr>
          <w:spacing w:val="-10"/>
        </w:rPr>
        <w:t xml:space="preserve"> </w:t>
      </w:r>
      <w:r>
        <w:rPr>
          <w:spacing w:val="-1"/>
        </w:rPr>
        <w:t>g</w:t>
      </w:r>
      <w:r>
        <w:rPr>
          <w:spacing w:val="1"/>
        </w:rPr>
        <w:t>o</w:t>
      </w:r>
      <w:r>
        <w:t>al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is</w:t>
      </w:r>
      <w:r>
        <w:rPr>
          <w:spacing w:val="-12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oj</w:t>
      </w:r>
      <w:r>
        <w:rPr>
          <w:spacing w:val="-1"/>
        </w:rPr>
        <w:t>e</w:t>
      </w:r>
      <w:r>
        <w:t>ct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o</w:t>
      </w:r>
      <w:r>
        <w:t>l</w:t>
      </w:r>
      <w:r>
        <w:rPr>
          <w:spacing w:val="1"/>
        </w:rPr>
        <w:t>v</w:t>
      </w:r>
      <w:r>
        <w:t>e</w:t>
      </w:r>
      <w:r>
        <w:rPr>
          <w:spacing w:val="-12"/>
        </w:rPr>
        <w:t xml:space="preserve"> </w:t>
      </w:r>
      <w:r>
        <w:t>t</w:t>
      </w:r>
      <w:r>
        <w:rPr>
          <w:spacing w:val="1"/>
        </w:rPr>
        <w:t>h</w:t>
      </w:r>
      <w:r>
        <w:t>e p</w:t>
      </w:r>
      <w:r>
        <w:rPr>
          <w:spacing w:val="-1"/>
        </w:rPr>
        <w:t>ro</w:t>
      </w:r>
      <w:r>
        <w:rPr>
          <w:spacing w:val="1"/>
        </w:rPr>
        <w:t>b</w:t>
      </w:r>
      <w:r>
        <w:t>lem of</w:t>
      </w:r>
      <w:r>
        <w:rPr>
          <w:spacing w:val="3"/>
        </w:rPr>
        <w:t xml:space="preserve"> </w:t>
      </w:r>
      <w:r>
        <w:rPr>
          <w:spacing w:val="1"/>
        </w:rPr>
        <w:t>u</w:t>
      </w:r>
      <w:r>
        <w:rPr>
          <w:spacing w:val="-1"/>
        </w:rPr>
        <w:t>n</w:t>
      </w:r>
      <w:r>
        <w:rPr>
          <w:spacing w:val="1"/>
        </w:rPr>
        <w:t>d</w:t>
      </w:r>
      <w:r>
        <w:rPr>
          <w:spacing w:val="-1"/>
        </w:rPr>
        <w:t>e</w:t>
      </w:r>
      <w:r>
        <w:t>rsta</w:t>
      </w:r>
      <w:r>
        <w:rPr>
          <w:spacing w:val="-1"/>
        </w:rPr>
        <w:t>n</w:t>
      </w:r>
      <w:r>
        <w:t>di</w:t>
      </w:r>
      <w:r>
        <w:rPr>
          <w:spacing w:val="-1"/>
        </w:rPr>
        <w:t>n</w:t>
      </w:r>
      <w:r>
        <w:t>g</w:t>
      </w:r>
      <w:r>
        <w:rPr>
          <w:spacing w:val="2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3"/>
        </w:rPr>
        <w:t xml:space="preserve"> </w:t>
      </w:r>
      <w:r>
        <w:t>c</w:t>
      </w:r>
      <w:r>
        <w:rPr>
          <w:spacing w:val="-1"/>
        </w:rPr>
        <w:t>u</w:t>
      </w:r>
      <w:r>
        <w:t>rr</w:t>
      </w:r>
      <w:r>
        <w:rPr>
          <w:spacing w:val="-1"/>
        </w:rPr>
        <w:t>e</w:t>
      </w:r>
      <w:r>
        <w:t>nt feeling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o</w:t>
      </w:r>
      <w:r>
        <w:t>w</w:t>
      </w:r>
      <w:r>
        <w:rPr>
          <w:spacing w:val="-1"/>
        </w:rPr>
        <w:t>a</w:t>
      </w:r>
      <w:r>
        <w:t>rds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candidate</w:t>
      </w:r>
      <w:r>
        <w:rPr>
          <w:spacing w:val="1"/>
        </w:rPr>
        <w:t xml:space="preserve"> b</w:t>
      </w:r>
      <w:r>
        <w:t>ased on p</w:t>
      </w:r>
      <w:r>
        <w:rPr>
          <w:spacing w:val="-1"/>
        </w:rPr>
        <w:t>u</w:t>
      </w:r>
      <w:r>
        <w:t>blic</w:t>
      </w:r>
      <w:r>
        <w:rPr>
          <w:spacing w:val="-11"/>
        </w:rPr>
        <w:t xml:space="preserve"> </w:t>
      </w:r>
      <w:r>
        <w:t>op</w:t>
      </w:r>
      <w:r>
        <w:rPr>
          <w:spacing w:val="-2"/>
        </w:rPr>
        <w:t>i</w:t>
      </w:r>
      <w:r>
        <w:t>ni</w:t>
      </w:r>
      <w:r>
        <w:rPr>
          <w:spacing w:val="-1"/>
        </w:rPr>
        <w:t>on</w:t>
      </w:r>
      <w:r>
        <w:t>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1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1"/>
        </w:rPr>
        <w:t>e</w:t>
      </w:r>
      <w:r>
        <w:t>dict</w:t>
      </w:r>
      <w:r>
        <w:rPr>
          <w:spacing w:val="-10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o</w:t>
      </w:r>
      <w:r>
        <w:t>utco</w:t>
      </w:r>
      <w:r>
        <w:rPr>
          <w:spacing w:val="-2"/>
        </w:rPr>
        <w:t>m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f</w:t>
      </w:r>
      <w:r>
        <w:t>or 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</w:t>
      </w:r>
      <w:r>
        <w:rPr>
          <w:spacing w:val="1"/>
        </w:rPr>
        <w:t xml:space="preserve"> </w:t>
      </w:r>
      <w:r>
        <w:t>po</w:t>
      </w:r>
      <w:r>
        <w:rPr>
          <w:spacing w:val="-1"/>
        </w:rPr>
        <w:t>p</w:t>
      </w:r>
      <w:r>
        <w:t>ular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 least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o</w:t>
      </w:r>
      <w:r>
        <w:t>pular cand</w:t>
      </w:r>
      <w:r>
        <w:rPr>
          <w:spacing w:val="-2"/>
        </w:rPr>
        <w:t>i</w:t>
      </w:r>
      <w:r>
        <w:t>date in e</w:t>
      </w:r>
      <w:r>
        <w:rPr>
          <w:spacing w:val="-1"/>
        </w:rPr>
        <w:t>a</w:t>
      </w:r>
      <w:r>
        <w:t>ch reg</w:t>
      </w:r>
      <w:r>
        <w:rPr>
          <w:spacing w:val="-2"/>
        </w:rPr>
        <w:t>i</w:t>
      </w:r>
      <w:r>
        <w:rPr>
          <w:spacing w:val="1"/>
        </w:rPr>
        <w:t>o</w:t>
      </w:r>
      <w:r>
        <w:t>n.</w:t>
      </w:r>
    </w:p>
    <w:p w:rsidR="008845B2" w:rsidRDefault="0056543F">
      <w:pPr>
        <w:tabs>
          <w:tab w:val="left" w:pos="340"/>
        </w:tabs>
        <w:spacing w:before="1" w:line="259" w:lineRule="auto"/>
        <w:ind w:left="360" w:right="82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E</w:t>
      </w:r>
      <w:r>
        <w:rPr>
          <w:spacing w:val="1"/>
        </w:rPr>
        <w:t>n</w:t>
      </w:r>
      <w:r>
        <w:t>tire</w:t>
      </w:r>
      <w:r>
        <w:rPr>
          <w:spacing w:val="-12"/>
        </w:rPr>
        <w:t xml:space="preserve"> </w:t>
      </w:r>
      <w:r>
        <w:rPr>
          <w:spacing w:val="1"/>
        </w:rPr>
        <w:t>p</w:t>
      </w:r>
      <w:r>
        <w:rPr>
          <w:spacing w:val="-1"/>
        </w:rPr>
        <w:t>r</w:t>
      </w:r>
      <w:r>
        <w:t>o</w:t>
      </w:r>
      <w:r>
        <w:rPr>
          <w:spacing w:val="1"/>
        </w:rPr>
        <w:t>j</w:t>
      </w:r>
      <w:r>
        <w:t>ect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on</w:t>
      </w:r>
      <w:r>
        <w:t>e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</w:t>
      </w:r>
      <w:r>
        <w:rPr>
          <w:spacing w:val="1"/>
        </w:rPr>
        <w:t>o</w:t>
      </w:r>
      <w:r>
        <w:t>ll</w:t>
      </w:r>
      <w:r>
        <w:rPr>
          <w:spacing w:val="1"/>
        </w:rPr>
        <w:t>o</w:t>
      </w:r>
      <w:r>
        <w:t>ws:</w:t>
      </w:r>
      <w:r>
        <w:rPr>
          <w:spacing w:val="-12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we c</w:t>
      </w:r>
      <w:r>
        <w:rPr>
          <w:spacing w:val="1"/>
        </w:rPr>
        <w:t>o</w:t>
      </w:r>
      <w:r>
        <w:t>llected</w:t>
      </w:r>
      <w:r>
        <w:rPr>
          <w:spacing w:val="3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tweets</w:t>
      </w:r>
      <w:r>
        <w:rPr>
          <w:spacing w:val="2"/>
        </w:rPr>
        <w:t xml:space="preserve"> </w:t>
      </w:r>
      <w:r>
        <w:t>fr</w:t>
      </w:r>
      <w:r>
        <w:rPr>
          <w:spacing w:val="1"/>
        </w:rPr>
        <w:t>o</w:t>
      </w:r>
      <w:r>
        <w:t xml:space="preserve">m </w:t>
      </w:r>
      <w:r>
        <w:rPr>
          <w:spacing w:val="1"/>
        </w:rPr>
        <w:t>1</w:t>
      </w:r>
      <w:r>
        <w:t>5</w:t>
      </w:r>
      <w:r>
        <w:rPr>
          <w:spacing w:val="1"/>
        </w:rPr>
        <w:t xml:space="preserve"> </w:t>
      </w:r>
      <w:r>
        <w:t>cities</w:t>
      </w:r>
      <w:r>
        <w:rPr>
          <w:spacing w:val="2"/>
        </w:rPr>
        <w:t xml:space="preserve"> </w:t>
      </w:r>
      <w:r>
        <w:t>s</w:t>
      </w:r>
      <w:r>
        <w:rPr>
          <w:spacing w:val="1"/>
        </w:rPr>
        <w:t>p</w:t>
      </w:r>
      <w:r>
        <w:t>read acro</w:t>
      </w:r>
      <w:r>
        <w:rPr>
          <w:spacing w:val="-1"/>
        </w:rPr>
        <w:t>s</w:t>
      </w:r>
      <w:r>
        <w:t>s</w:t>
      </w:r>
      <w:r>
        <w:rPr>
          <w:spacing w:val="2"/>
        </w:rPr>
        <w:t xml:space="preserve"> </w:t>
      </w:r>
      <w:r>
        <w:t>entire USA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</w:t>
      </w:r>
      <w:r>
        <w:rPr>
          <w:spacing w:val="-1"/>
        </w:rPr>
        <w:t>c</w:t>
      </w:r>
      <w:r>
        <w:t>h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four ca</w:t>
      </w:r>
      <w:r>
        <w:rPr>
          <w:spacing w:val="1"/>
        </w:rPr>
        <w:t>nd</w:t>
      </w:r>
      <w:r>
        <w:rPr>
          <w:spacing w:val="-2"/>
        </w:rPr>
        <w:t>i</w:t>
      </w:r>
      <w:r>
        <w:rPr>
          <w:spacing w:val="1"/>
        </w:rPr>
        <w:t>d</w:t>
      </w:r>
      <w:r>
        <w:t>ates.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calc</w:t>
      </w:r>
      <w:r>
        <w:rPr>
          <w:spacing w:val="1"/>
        </w:rPr>
        <w:t>u</w:t>
      </w:r>
      <w:r>
        <w:t>lated</w:t>
      </w:r>
      <w:r>
        <w:rPr>
          <w:spacing w:val="-6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-8"/>
        </w:rPr>
        <w:t xml:space="preserve"> </w:t>
      </w:r>
      <w:r>
        <w:t>p</w:t>
      </w:r>
      <w:r>
        <w:rPr>
          <w:spacing w:val="1"/>
        </w:rPr>
        <w:t>o</w:t>
      </w:r>
      <w:r>
        <w:t>siti</w:t>
      </w:r>
      <w:r>
        <w:rPr>
          <w:spacing w:val="1"/>
        </w:rPr>
        <w:t>v</w:t>
      </w:r>
      <w:r>
        <w:t>e and</w:t>
      </w:r>
      <w:r>
        <w:rPr>
          <w:spacing w:val="-2"/>
        </w:rPr>
        <w:t xml:space="preserve"> t</w:t>
      </w:r>
      <w:r>
        <w:t>weets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candidate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1"/>
        </w:rPr>
        <w:t>h</w:t>
      </w:r>
      <w:r>
        <w:t>e</w:t>
      </w:r>
      <w:r>
        <w:rPr>
          <w:spacing w:val="-2"/>
        </w:rPr>
        <w:t>l</w:t>
      </w:r>
      <w:r>
        <w:t>p of</w:t>
      </w:r>
      <w:r>
        <w:rPr>
          <w:spacing w:val="1"/>
        </w:rPr>
        <w:t xml:space="preserve"> </w:t>
      </w:r>
      <w:r>
        <w:t>senti</w:t>
      </w:r>
      <w:r>
        <w:rPr>
          <w:spacing w:val="-2"/>
        </w:rPr>
        <w:t>m</w:t>
      </w:r>
      <w:r>
        <w:t>ent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en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t>ntire data was</w:t>
      </w:r>
      <w:r>
        <w:rPr>
          <w:spacing w:val="-2"/>
        </w:rPr>
        <w:t xml:space="preserve"> </w:t>
      </w:r>
      <w:r>
        <w:t>se</w:t>
      </w:r>
      <w:r>
        <w:rPr>
          <w:spacing w:val="1"/>
        </w:rPr>
        <w:t>p</w:t>
      </w:r>
      <w:r>
        <w:rPr>
          <w:spacing w:val="-1"/>
        </w:rPr>
        <w:t>a</w:t>
      </w:r>
      <w:r>
        <w:t>rated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>n</w:t>
      </w:r>
      <w:r>
        <w:t>to</w:t>
      </w:r>
      <w:r>
        <w:rPr>
          <w:spacing w:val="-2"/>
        </w:rPr>
        <w:t xml:space="preserve"> </w:t>
      </w:r>
      <w:r>
        <w:t>trai</w:t>
      </w:r>
      <w:r>
        <w:rPr>
          <w:spacing w:val="1"/>
        </w:rPr>
        <w:t>n</w:t>
      </w:r>
      <w:r>
        <w:t>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spacing w:val="1"/>
        </w:rPr>
        <w:t>d</w:t>
      </w:r>
      <w:r>
        <w:t xml:space="preserve">ata </w:t>
      </w:r>
      <w:r>
        <w:rPr>
          <w:spacing w:val="-1"/>
        </w:rPr>
        <w:t>a</w:t>
      </w:r>
      <w:r>
        <w:rPr>
          <w:spacing w:val="1"/>
        </w:rPr>
        <w:t>n</w:t>
      </w:r>
      <w:r>
        <w:t xml:space="preserve">d </w:t>
      </w:r>
      <w:r>
        <w:rPr>
          <w:spacing w:val="-1"/>
        </w:rPr>
        <w:t>p</w:t>
      </w:r>
      <w:r>
        <w:t>r</w:t>
      </w:r>
      <w:r>
        <w:rPr>
          <w:spacing w:val="-1"/>
        </w:rPr>
        <w:t>e</w:t>
      </w:r>
      <w:r>
        <w:rPr>
          <w:spacing w:val="1"/>
        </w:rPr>
        <w:t>d</w:t>
      </w:r>
      <w:r>
        <w:rPr>
          <w:spacing w:val="-1"/>
        </w:rPr>
        <w:t>icti</w:t>
      </w:r>
      <w:r>
        <w:rPr>
          <w:spacing w:val="1"/>
        </w:rPr>
        <w:t>o</w:t>
      </w:r>
      <w:r>
        <w:rPr>
          <w:spacing w:val="-1"/>
        </w:rPr>
        <w:t>n</w:t>
      </w:r>
      <w:r>
        <w:t>s w</w:t>
      </w:r>
      <w:r>
        <w:rPr>
          <w:spacing w:val="-1"/>
        </w:rPr>
        <w:t>e</w:t>
      </w:r>
      <w:r>
        <w:t xml:space="preserve">re </w:t>
      </w:r>
      <w:r>
        <w:rPr>
          <w:spacing w:val="-2"/>
        </w:rPr>
        <w:t>m</w:t>
      </w:r>
      <w:r>
        <w:t>a</w:t>
      </w:r>
      <w:r>
        <w:rPr>
          <w:spacing w:val="1"/>
        </w:rPr>
        <w:t>d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 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t</w:t>
      </w:r>
      <w:r>
        <w:rPr>
          <w:spacing w:val="-1"/>
        </w:rPr>
        <w:t xml:space="preserve">esting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t>n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>a</w:t>
      </w:r>
      <w:r>
        <w:t>sis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</w:t>
      </w:r>
      <w:r>
        <w:rPr>
          <w:spacing w:val="1"/>
        </w:rPr>
        <w:t>n</w:t>
      </w:r>
      <w:r>
        <w:rPr>
          <w:spacing w:val="-2"/>
        </w:rPr>
        <w:t>i</w:t>
      </w:r>
      <w:r>
        <w:rPr>
          <w:spacing w:val="1"/>
        </w:rPr>
        <w:t>n</w:t>
      </w:r>
      <w:r>
        <w:t>g data</w:t>
      </w:r>
      <w:r>
        <w:rPr>
          <w:spacing w:val="1"/>
        </w:rPr>
        <w:t xml:space="preserve"> b</w:t>
      </w:r>
      <w:r>
        <w:t>y usi</w:t>
      </w:r>
      <w:r>
        <w:rPr>
          <w:spacing w:val="-1"/>
        </w:rPr>
        <w:t>n</w:t>
      </w:r>
      <w:r>
        <w:t>g var</w:t>
      </w:r>
      <w:r>
        <w:rPr>
          <w:spacing w:val="-2"/>
        </w:rPr>
        <w:t>i</w:t>
      </w:r>
      <w:r>
        <w:t>ous al</w:t>
      </w:r>
      <w:r>
        <w:rPr>
          <w:spacing w:val="-1"/>
        </w:rPr>
        <w:t>g</w:t>
      </w:r>
      <w:r>
        <w:t>ori</w:t>
      </w:r>
      <w:r>
        <w:rPr>
          <w:spacing w:val="-2"/>
        </w:rPr>
        <w:t>t</w:t>
      </w:r>
      <w:r>
        <w:t>h</w:t>
      </w:r>
      <w:r>
        <w:rPr>
          <w:spacing w:val="-2"/>
        </w:rPr>
        <w:t>m</w:t>
      </w:r>
      <w:r>
        <w:t>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 xml:space="preserve">as </w:t>
      </w:r>
      <w:r>
        <w:rPr>
          <w:spacing w:val="-1"/>
        </w:rPr>
        <w:t>S</w:t>
      </w:r>
      <w:r>
        <w:t>V</w:t>
      </w:r>
      <w:r>
        <w:rPr>
          <w:spacing w:val="-1"/>
        </w:rPr>
        <w:t>M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Lo</w:t>
      </w:r>
      <w:r>
        <w:rPr>
          <w:spacing w:val="1"/>
        </w:rPr>
        <w:t>g</w:t>
      </w:r>
      <w:r>
        <w:t>istic Regress</w:t>
      </w:r>
      <w:r>
        <w:rPr>
          <w:spacing w:val="-2"/>
        </w:rPr>
        <w:t>i</w:t>
      </w:r>
      <w:r>
        <w:t xml:space="preserve">on, </w:t>
      </w:r>
      <w:r>
        <w:rPr>
          <w:spacing w:val="-1"/>
        </w:rPr>
        <w:t>a</w:t>
      </w:r>
      <w:r>
        <w:t>nd Naïve Bayes.</w:t>
      </w:r>
    </w:p>
    <w:p w:rsidR="008845B2" w:rsidRDefault="008845B2">
      <w:pPr>
        <w:spacing w:line="160" w:lineRule="exact"/>
        <w:rPr>
          <w:sz w:val="16"/>
          <w:szCs w:val="16"/>
        </w:rPr>
      </w:pPr>
    </w:p>
    <w:p w:rsidR="008845B2" w:rsidRDefault="0056543F">
      <w:pPr>
        <w:ind w:left="1440" w:right="1918"/>
        <w:jc w:val="center"/>
      </w:pPr>
      <w:r>
        <w:t>Scope</w:t>
      </w:r>
    </w:p>
    <w:p w:rsidR="008845B2" w:rsidRDefault="008845B2">
      <w:pPr>
        <w:spacing w:before="7" w:line="160" w:lineRule="exact"/>
        <w:rPr>
          <w:sz w:val="17"/>
          <w:szCs w:val="17"/>
        </w:rPr>
      </w:pPr>
    </w:p>
    <w:p w:rsidR="008845B2" w:rsidRDefault="0056543F">
      <w:pPr>
        <w:tabs>
          <w:tab w:val="left" w:pos="340"/>
        </w:tabs>
        <w:spacing w:line="259" w:lineRule="auto"/>
        <w:ind w:left="360" w:right="81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T</w:t>
      </w:r>
      <w:r>
        <w:rPr>
          <w:spacing w:val="1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m</w:t>
      </w:r>
      <w:r>
        <w:t>ain</w:t>
      </w:r>
      <w:r>
        <w:rPr>
          <w:spacing w:val="3"/>
        </w:rPr>
        <w:t xml:space="preserve"> </w:t>
      </w:r>
      <w:r>
        <w:t>sc</w:t>
      </w:r>
      <w:r>
        <w:rPr>
          <w:spacing w:val="-1"/>
        </w:rPr>
        <w:t>op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is</w:t>
      </w:r>
      <w:r>
        <w:rPr>
          <w:spacing w:val="2"/>
        </w:rPr>
        <w:t xml:space="preserve"> </w:t>
      </w:r>
      <w:r>
        <w:rPr>
          <w:spacing w:val="1"/>
        </w:rPr>
        <w:t>p</w:t>
      </w:r>
      <w:r>
        <w:rPr>
          <w:spacing w:val="-1"/>
        </w:rPr>
        <w:t>r</w:t>
      </w:r>
      <w:r>
        <w:rPr>
          <w:spacing w:val="1"/>
        </w:rPr>
        <w:t>oj</w:t>
      </w:r>
      <w:r>
        <w:t>e</w:t>
      </w:r>
      <w:r>
        <w:rPr>
          <w:spacing w:val="-1"/>
        </w:rPr>
        <w:t>c</w:t>
      </w:r>
      <w:r>
        <w:t>t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p</w:t>
      </w:r>
      <w:r>
        <w:t>re</w:t>
      </w:r>
      <w:r>
        <w:rPr>
          <w:spacing w:val="1"/>
        </w:rPr>
        <w:t>d</w:t>
      </w:r>
      <w:r>
        <w:t>ict the</w:t>
      </w:r>
      <w:r>
        <w:rPr>
          <w:spacing w:val="-7"/>
        </w:rPr>
        <w:t xml:space="preserve"> </w:t>
      </w:r>
      <w:r>
        <w:t>winner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upco</w:t>
      </w:r>
      <w:r>
        <w:rPr>
          <w:spacing w:val="-2"/>
        </w:rPr>
        <w:t>m</w:t>
      </w:r>
      <w:r>
        <w:t>ing</w:t>
      </w:r>
      <w:r>
        <w:rPr>
          <w:spacing w:val="-6"/>
        </w:rPr>
        <w:t xml:space="preserve"> </w:t>
      </w:r>
      <w:r>
        <w:t>e</w:t>
      </w:r>
      <w:r>
        <w:rPr>
          <w:spacing w:val="-2"/>
        </w:rPr>
        <w:t>l</w:t>
      </w:r>
      <w:r>
        <w:t>ections</w:t>
      </w:r>
      <w:r>
        <w:rPr>
          <w:spacing w:val="-7"/>
        </w:rPr>
        <w:t xml:space="preserve"> </w:t>
      </w:r>
      <w:r>
        <w:rPr>
          <w:spacing w:val="1"/>
        </w:rPr>
        <w:t>b</w:t>
      </w:r>
      <w:r>
        <w:t>as</w:t>
      </w:r>
      <w:r>
        <w:rPr>
          <w:spacing w:val="-1"/>
        </w:rPr>
        <w:t>e</w:t>
      </w:r>
      <w:r>
        <w:t>d on p</w:t>
      </w:r>
      <w:r>
        <w:rPr>
          <w:spacing w:val="-1"/>
        </w:rPr>
        <w:t>eo</w:t>
      </w:r>
      <w:r>
        <w:t xml:space="preserve">ple’s </w:t>
      </w:r>
      <w:r>
        <w:rPr>
          <w:spacing w:val="-1"/>
        </w:rPr>
        <w:t>op</w:t>
      </w:r>
      <w:r>
        <w:t>inion a</w:t>
      </w:r>
      <w:r>
        <w:rPr>
          <w:spacing w:val="-1"/>
        </w:rPr>
        <w:t>n</w:t>
      </w:r>
      <w:r>
        <w:t>d sent</w:t>
      </w:r>
      <w:r>
        <w:rPr>
          <w:spacing w:val="-2"/>
        </w:rPr>
        <w:t>i</w:t>
      </w:r>
      <w:r>
        <w:rPr>
          <w:spacing w:val="-1"/>
        </w:rPr>
        <w:t>m</w:t>
      </w:r>
      <w:r>
        <w:t>ents.</w:t>
      </w:r>
    </w:p>
    <w:p w:rsidR="008845B2" w:rsidRDefault="0056543F">
      <w:pPr>
        <w:tabs>
          <w:tab w:val="left" w:pos="340"/>
        </w:tabs>
        <w:spacing w:line="259" w:lineRule="auto"/>
        <w:ind w:left="360" w:right="80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 xml:space="preserve">This </w:t>
      </w:r>
      <w:r>
        <w:rPr>
          <w:spacing w:val="14"/>
        </w:rPr>
        <w:t xml:space="preserve"> </w:t>
      </w:r>
      <w:r>
        <w:t xml:space="preserve">can </w:t>
      </w:r>
      <w:r>
        <w:rPr>
          <w:spacing w:val="13"/>
        </w:rPr>
        <w:t xml:space="preserve"> </w:t>
      </w:r>
      <w:r>
        <w:rPr>
          <w:spacing w:val="1"/>
        </w:rPr>
        <w:t>b</w:t>
      </w:r>
      <w:r>
        <w:t xml:space="preserve">e </w:t>
      </w:r>
      <w:r>
        <w:rPr>
          <w:spacing w:val="13"/>
        </w:rPr>
        <w:t xml:space="preserve"> </w:t>
      </w:r>
      <w:r>
        <w:t>achiev</w:t>
      </w:r>
      <w:r>
        <w:rPr>
          <w:spacing w:val="-1"/>
        </w:rPr>
        <w:t>e</w:t>
      </w:r>
      <w:r>
        <w:t xml:space="preserve">d </w:t>
      </w:r>
      <w:r>
        <w:rPr>
          <w:spacing w:val="14"/>
        </w:rPr>
        <w:t xml:space="preserve"> </w:t>
      </w:r>
      <w:r>
        <w:t xml:space="preserve">by </w:t>
      </w:r>
      <w:r>
        <w:rPr>
          <w:spacing w:val="13"/>
        </w:rPr>
        <w:t xml:space="preserve"> </w:t>
      </w:r>
      <w:r>
        <w:rPr>
          <w:spacing w:val="1"/>
        </w:rPr>
        <w:t>u</w:t>
      </w:r>
      <w:r>
        <w:t xml:space="preserve">sing </w:t>
      </w:r>
      <w:r>
        <w:rPr>
          <w:spacing w:val="14"/>
        </w:rPr>
        <w:t xml:space="preserve"> </w:t>
      </w:r>
      <w:r>
        <w:rPr>
          <w:spacing w:val="-1"/>
        </w:rPr>
        <w:t>v</w:t>
      </w:r>
      <w:r>
        <w:t>arious algorith</w:t>
      </w:r>
      <w:r>
        <w:rPr>
          <w:spacing w:val="-2"/>
        </w:rPr>
        <w:t>m</w:t>
      </w:r>
      <w:r>
        <w:t xml:space="preserve">s and </w:t>
      </w:r>
      <w:r>
        <w:rPr>
          <w:spacing w:val="1"/>
        </w:rPr>
        <w:t>g</w:t>
      </w:r>
      <w:r>
        <w:t xml:space="preserve">etting </w:t>
      </w:r>
      <w:r>
        <w:rPr>
          <w:spacing w:val="-2"/>
        </w:rPr>
        <w:t>t</w:t>
      </w:r>
      <w:r>
        <w:rPr>
          <w:spacing w:val="1"/>
        </w:rPr>
        <w:t>h</w:t>
      </w:r>
      <w:r>
        <w:t>e a</w:t>
      </w:r>
      <w:r>
        <w:rPr>
          <w:spacing w:val="-1"/>
        </w:rPr>
        <w:t>c</w:t>
      </w:r>
      <w:r>
        <w:t>curacy fr</w:t>
      </w:r>
      <w:r>
        <w:rPr>
          <w:spacing w:val="2"/>
        </w:rPr>
        <w:t>o</w:t>
      </w:r>
      <w:r>
        <w:t>m each</w:t>
      </w:r>
      <w:r>
        <w:rPr>
          <w:spacing w:val="2"/>
        </w:rPr>
        <w:t xml:space="preserve"> </w:t>
      </w:r>
      <w:r>
        <w:t>algorith</w:t>
      </w:r>
      <w:r>
        <w:rPr>
          <w:spacing w:val="-2"/>
        </w:rPr>
        <w:t>m</w:t>
      </w:r>
      <w:r>
        <w:t>.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lgorithm with</w:t>
      </w:r>
      <w:r>
        <w:rPr>
          <w:spacing w:val="3"/>
        </w:rPr>
        <w:t xml:space="preserve"> </w:t>
      </w:r>
      <w:r>
        <w:t>the maxi</w:t>
      </w:r>
      <w:r>
        <w:rPr>
          <w:spacing w:val="-2"/>
        </w:rPr>
        <w:t>m</w:t>
      </w:r>
      <w:r>
        <w:rPr>
          <w:spacing w:val="2"/>
        </w:rPr>
        <w:t>u</w:t>
      </w:r>
      <w:r>
        <w:t>m accuracy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t>redicting t</w:t>
      </w:r>
      <w:r>
        <w:rPr>
          <w:spacing w:val="1"/>
        </w:rPr>
        <w:t>h</w:t>
      </w:r>
      <w:r>
        <w:t>e o</w:t>
      </w:r>
      <w:r>
        <w:rPr>
          <w:spacing w:val="1"/>
        </w:rPr>
        <w:t>u</w:t>
      </w:r>
      <w:r>
        <w:t>tc</w:t>
      </w:r>
      <w:r>
        <w:rPr>
          <w:spacing w:val="1"/>
        </w:rPr>
        <w:t>o</w:t>
      </w:r>
      <w:r>
        <w:rPr>
          <w:spacing w:val="-2"/>
        </w:rPr>
        <w:t>m</w:t>
      </w:r>
      <w:r>
        <w:t xml:space="preserve">e </w:t>
      </w:r>
      <w:r>
        <w:rPr>
          <w:spacing w:val="1"/>
        </w:rPr>
        <w:t>o</w:t>
      </w:r>
      <w:r>
        <w:t>f</w:t>
      </w:r>
      <w:r>
        <w:rPr>
          <w:spacing w:val="-1"/>
        </w:rPr>
        <w:t xml:space="preserve"> </w:t>
      </w:r>
      <w:r>
        <w:t>all cities.</w:t>
      </w:r>
    </w:p>
    <w:p w:rsidR="008845B2" w:rsidRDefault="008845B2">
      <w:pPr>
        <w:spacing w:before="8" w:line="160" w:lineRule="exact"/>
        <w:rPr>
          <w:sz w:val="16"/>
          <w:szCs w:val="16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56543F">
      <w:pPr>
        <w:ind w:left="1124" w:right="1601"/>
        <w:jc w:val="center"/>
      </w:pPr>
      <w:r>
        <w:t>Related W</w:t>
      </w:r>
      <w:r>
        <w:rPr>
          <w:spacing w:val="1"/>
        </w:rPr>
        <w:t>o</w:t>
      </w:r>
      <w:r>
        <w:t>rk</w:t>
      </w:r>
    </w:p>
    <w:p w:rsidR="008845B2" w:rsidRDefault="008845B2">
      <w:pPr>
        <w:spacing w:before="2" w:line="180" w:lineRule="exact"/>
        <w:rPr>
          <w:sz w:val="18"/>
          <w:szCs w:val="18"/>
        </w:rPr>
      </w:pPr>
    </w:p>
    <w:p w:rsidR="008845B2" w:rsidRDefault="0056543F">
      <w:pPr>
        <w:ind w:left="1020" w:right="1499"/>
        <w:jc w:val="center"/>
      </w:pPr>
      <w:r>
        <w:rPr>
          <w:b/>
        </w:rPr>
        <w:t>Data C</w:t>
      </w:r>
      <w:r>
        <w:rPr>
          <w:b/>
          <w:spacing w:val="1"/>
        </w:rPr>
        <w:t>o</w:t>
      </w:r>
      <w:r>
        <w:rPr>
          <w:b/>
        </w:rPr>
        <w:t>llection</w:t>
      </w:r>
    </w:p>
    <w:p w:rsidR="008845B2" w:rsidRDefault="008845B2">
      <w:pPr>
        <w:spacing w:before="4" w:line="160" w:lineRule="exact"/>
        <w:rPr>
          <w:sz w:val="17"/>
          <w:szCs w:val="17"/>
        </w:rPr>
      </w:pPr>
    </w:p>
    <w:p w:rsidR="008845B2" w:rsidRDefault="0056543F">
      <w:pPr>
        <w:tabs>
          <w:tab w:val="left" w:pos="340"/>
        </w:tabs>
        <w:spacing w:line="259" w:lineRule="auto"/>
        <w:ind w:left="360" w:right="361" w:hanging="360"/>
        <w:sectPr w:rsidR="008845B2">
          <w:type w:val="continuous"/>
          <w:pgSz w:w="11920" w:h="16840"/>
          <w:pgMar w:top="1400" w:right="1320" w:bottom="280" w:left="1680" w:header="720" w:footer="720" w:gutter="0"/>
          <w:cols w:num="2" w:space="720" w:equalWidth="0">
            <w:col w:w="3922" w:space="1065"/>
            <w:col w:w="3933"/>
          </w:cols>
        </w:sectPr>
      </w:pPr>
      <w:r>
        <w:rPr>
          <w:rFonts w:ascii="Wingdings" w:eastAsia="Wingdings" w:hAnsi="Wingdings" w:cs="Wingdings"/>
        </w:rPr>
        <w:t></w:t>
      </w:r>
      <w:r>
        <w:tab/>
        <w:t>At first data was collected. We selected the cities from</w:t>
      </w:r>
      <w:r>
        <w:rPr>
          <w:spacing w:val="-2"/>
        </w:rPr>
        <w:t xml:space="preserve"> </w:t>
      </w:r>
      <w:r>
        <w:t xml:space="preserve">each </w:t>
      </w:r>
      <w:r>
        <w:rPr>
          <w:spacing w:val="-1"/>
        </w:rPr>
        <w:t>c</w:t>
      </w:r>
      <w:r>
        <w:t>oast as well as</w:t>
      </w:r>
    </w:p>
    <w:p w:rsidR="008845B2" w:rsidRDefault="0056543F">
      <w:pPr>
        <w:spacing w:before="77" w:line="258" w:lineRule="auto"/>
        <w:ind w:left="820" w:right="52"/>
      </w:pPr>
      <w:r>
        <w:lastRenderedPageBreak/>
        <w:t>central reg</w:t>
      </w:r>
      <w:r>
        <w:rPr>
          <w:spacing w:val="-2"/>
        </w:rPr>
        <w:t>i</w:t>
      </w:r>
      <w:r>
        <w:rPr>
          <w:spacing w:val="1"/>
        </w:rPr>
        <w:t>o</w:t>
      </w:r>
      <w:r>
        <w:t xml:space="preserve">n so </w:t>
      </w:r>
      <w:r>
        <w:rPr>
          <w:spacing w:val="-2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t xml:space="preserve"> we</w:t>
      </w:r>
      <w:r>
        <w:rPr>
          <w:spacing w:val="-1"/>
        </w:rPr>
        <w:t xml:space="preserve"> </w:t>
      </w:r>
      <w:r>
        <w:t>cou</w:t>
      </w:r>
      <w:r>
        <w:rPr>
          <w:spacing w:val="-2"/>
        </w:rPr>
        <w:t>l</w:t>
      </w:r>
      <w:r>
        <w:t xml:space="preserve">d </w:t>
      </w:r>
      <w:r>
        <w:rPr>
          <w:spacing w:val="1"/>
        </w:rPr>
        <w:t>g</w:t>
      </w:r>
      <w:r>
        <w:t>et an ov</w:t>
      </w:r>
      <w:r>
        <w:rPr>
          <w:spacing w:val="-1"/>
        </w:rPr>
        <w:t>e</w:t>
      </w:r>
      <w:r>
        <w:t>rall idea from</w:t>
      </w:r>
      <w:r>
        <w:rPr>
          <w:spacing w:val="-2"/>
        </w:rPr>
        <w:t xml:space="preserve"> </w:t>
      </w:r>
      <w:r>
        <w:t>each region su</w:t>
      </w:r>
      <w:r>
        <w:rPr>
          <w:spacing w:val="-1"/>
        </w:rPr>
        <w:t>c</w:t>
      </w:r>
      <w:r>
        <w:t>h</w:t>
      </w:r>
      <w:r>
        <w:rPr>
          <w:spacing w:val="1"/>
        </w:rPr>
        <w:t xml:space="preserve"> </w:t>
      </w:r>
      <w:r>
        <w:t>as whi</w:t>
      </w:r>
      <w:r>
        <w:rPr>
          <w:spacing w:val="-1"/>
        </w:rPr>
        <w:t>c</w:t>
      </w:r>
      <w:r>
        <w:t>h reg</w:t>
      </w:r>
      <w:r>
        <w:rPr>
          <w:spacing w:val="-2"/>
        </w:rPr>
        <w:t>i</w:t>
      </w:r>
      <w:r>
        <w:t xml:space="preserve">on </w:t>
      </w:r>
      <w:r>
        <w:rPr>
          <w:spacing w:val="-1"/>
        </w:rPr>
        <w:t>s</w:t>
      </w:r>
      <w:r>
        <w:t>u</w:t>
      </w:r>
      <w:r>
        <w:rPr>
          <w:spacing w:val="-1"/>
        </w:rPr>
        <w:t>pp</w:t>
      </w:r>
      <w:r>
        <w:rPr>
          <w:spacing w:val="1"/>
        </w:rPr>
        <w:t>o</w:t>
      </w:r>
      <w:r>
        <w:t xml:space="preserve">rts </w:t>
      </w:r>
      <w:r>
        <w:rPr>
          <w:spacing w:val="-1"/>
        </w:rPr>
        <w:t>w</w:t>
      </w:r>
      <w:r>
        <w:rPr>
          <w:spacing w:val="1"/>
        </w:rPr>
        <w:t>h</w:t>
      </w:r>
      <w:r>
        <w:t>ich cand</w:t>
      </w:r>
      <w:r>
        <w:rPr>
          <w:spacing w:val="-2"/>
        </w:rPr>
        <w:t>i</w:t>
      </w:r>
      <w:r>
        <w:t>date a</w:t>
      </w:r>
      <w:r>
        <w:rPr>
          <w:spacing w:val="1"/>
        </w:rPr>
        <w:t>n</w:t>
      </w:r>
      <w:r>
        <w:t>d</w:t>
      </w:r>
      <w:r>
        <w:rPr>
          <w:spacing w:val="-1"/>
        </w:rPr>
        <w:t xml:space="preserve"> </w:t>
      </w:r>
      <w:r>
        <w:t>w</w:t>
      </w:r>
      <w:r>
        <w:rPr>
          <w:spacing w:val="1"/>
        </w:rPr>
        <w:t>h</w:t>
      </w:r>
      <w:r>
        <w:t>ich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>d</w:t>
      </w:r>
      <w:r>
        <w:t>i</w:t>
      </w:r>
      <w:r>
        <w:rPr>
          <w:spacing w:val="1"/>
        </w:rPr>
        <w:t>d</w:t>
      </w:r>
      <w:r>
        <w:t>ate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>o</w:t>
      </w:r>
      <w:r>
        <w:t>p</w:t>
      </w:r>
      <w:r>
        <w:rPr>
          <w:spacing w:val="1"/>
        </w:rPr>
        <w:t>u</w:t>
      </w:r>
      <w:r>
        <w:rPr>
          <w:spacing w:val="-2"/>
        </w:rPr>
        <w:t>l</w:t>
      </w:r>
      <w:r>
        <w:t>ar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</w:t>
      </w:r>
      <w:r>
        <w:rPr>
          <w:spacing w:val="1"/>
        </w:rPr>
        <w:t>h</w:t>
      </w:r>
      <w:r>
        <w:t>ich reg</w:t>
      </w:r>
      <w:r>
        <w:rPr>
          <w:spacing w:val="-2"/>
        </w:rPr>
        <w:t>i</w:t>
      </w:r>
      <w:r>
        <w:t>o</w:t>
      </w:r>
      <w:r>
        <w:rPr>
          <w:spacing w:val="-1"/>
        </w:rPr>
        <w:t>n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a</w:t>
      </w:r>
      <w:r>
        <w:t>ta was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 xml:space="preserve">ollected </w:t>
      </w:r>
      <w:r>
        <w:rPr>
          <w:spacing w:val="1"/>
        </w:rPr>
        <w:t>p</w:t>
      </w:r>
      <w:r>
        <w:t>er</w:t>
      </w:r>
      <w:r>
        <w:rPr>
          <w:spacing w:val="-2"/>
        </w:rPr>
        <w:t>i</w:t>
      </w:r>
      <w:r>
        <w:rPr>
          <w:spacing w:val="1"/>
        </w:rPr>
        <w:t>od</w:t>
      </w:r>
      <w:r>
        <w:t>ically so t</w:t>
      </w:r>
      <w:r>
        <w:rPr>
          <w:spacing w:val="1"/>
        </w:rPr>
        <w:t>h</w:t>
      </w:r>
      <w:r>
        <w:t xml:space="preserve">at it </w:t>
      </w:r>
      <w:r>
        <w:rPr>
          <w:spacing w:val="1"/>
        </w:rPr>
        <w:t>b</w:t>
      </w:r>
      <w:r>
        <w:t>ec</w:t>
      </w:r>
      <w:r>
        <w:rPr>
          <w:spacing w:val="1"/>
        </w:rPr>
        <w:t>o</w:t>
      </w:r>
      <w:r>
        <w:rPr>
          <w:spacing w:val="-2"/>
        </w:rPr>
        <w:t>m</w:t>
      </w:r>
      <w:r>
        <w:rPr>
          <w:spacing w:val="1"/>
        </w:rPr>
        <w:t>e</w:t>
      </w:r>
      <w:r>
        <w:t>s p</w:t>
      </w:r>
      <w:r>
        <w:rPr>
          <w:spacing w:val="1"/>
        </w:rPr>
        <w:t>o</w:t>
      </w:r>
      <w:r>
        <w:t>ssi</w:t>
      </w:r>
      <w:r>
        <w:rPr>
          <w:spacing w:val="1"/>
        </w:rPr>
        <w:t>b</w:t>
      </w:r>
      <w:r>
        <w:t>le to get p</w:t>
      </w:r>
      <w:r>
        <w:rPr>
          <w:spacing w:val="-1"/>
        </w:rPr>
        <w:t>e</w:t>
      </w:r>
      <w:r>
        <w:t>rfect</w:t>
      </w:r>
      <w:r>
        <w:rPr>
          <w:spacing w:val="-1"/>
        </w:rPr>
        <w:t xml:space="preserve"> p</w:t>
      </w:r>
      <w:r>
        <w:t>r</w:t>
      </w:r>
      <w:r>
        <w:rPr>
          <w:spacing w:val="-1"/>
        </w:rPr>
        <w:t>e</w:t>
      </w:r>
      <w:r>
        <w:t>diction re</w:t>
      </w:r>
      <w:r>
        <w:rPr>
          <w:spacing w:val="-1"/>
        </w:rPr>
        <w:t>s</w:t>
      </w:r>
      <w:r>
        <w:rPr>
          <w:spacing w:val="1"/>
        </w:rPr>
        <w:t>u</w:t>
      </w:r>
      <w:r>
        <w:t>lts.</w:t>
      </w:r>
    </w:p>
    <w:p w:rsidR="008845B2" w:rsidRDefault="0056543F">
      <w:pPr>
        <w:tabs>
          <w:tab w:val="left" w:pos="800"/>
        </w:tabs>
        <w:spacing w:before="1" w:line="258" w:lineRule="auto"/>
        <w:ind w:left="820" w:right="178" w:hanging="360"/>
      </w:pPr>
      <w:r>
        <w:rPr>
          <w:rFonts w:ascii="Wingdings" w:eastAsia="Wingdings" w:hAnsi="Wingdings" w:cs="Wingdings"/>
        </w:rPr>
        <w:t></w:t>
      </w:r>
      <w:r>
        <w:tab/>
        <w:t>We us</w:t>
      </w:r>
      <w:r>
        <w:rPr>
          <w:spacing w:val="-1"/>
        </w:rPr>
        <w:t>e</w:t>
      </w:r>
      <w:r>
        <w:t xml:space="preserve">d Rest </w:t>
      </w:r>
      <w:r>
        <w:t xml:space="preserve">API </w:t>
      </w:r>
      <w:r>
        <w:rPr>
          <w:spacing w:val="-1"/>
        </w:rPr>
        <w:t>t</w:t>
      </w:r>
      <w:r>
        <w:t>o collect data. We selected t</w:t>
      </w:r>
      <w:r>
        <w:rPr>
          <w:spacing w:val="1"/>
        </w:rPr>
        <w:t>h</w:t>
      </w:r>
      <w:r>
        <w:t>e f</w:t>
      </w:r>
      <w:r>
        <w:rPr>
          <w:spacing w:val="1"/>
        </w:rPr>
        <w:t>o</w:t>
      </w:r>
      <w:r>
        <w:t>ll</w:t>
      </w:r>
      <w:r>
        <w:rPr>
          <w:spacing w:val="1"/>
        </w:rPr>
        <w:t>o</w:t>
      </w:r>
      <w:r>
        <w:t>wing cities fr</w:t>
      </w:r>
      <w:r>
        <w:rPr>
          <w:spacing w:val="1"/>
        </w:rPr>
        <w:t>o</w:t>
      </w:r>
      <w:r>
        <w:t>m</w:t>
      </w:r>
      <w:r>
        <w:rPr>
          <w:spacing w:val="-2"/>
        </w:rPr>
        <w:t xml:space="preserve"> </w:t>
      </w:r>
      <w:r>
        <w:t>t</w:t>
      </w:r>
      <w:r>
        <w:rPr>
          <w:spacing w:val="1"/>
        </w:rPr>
        <w:t>h</w:t>
      </w:r>
      <w:r>
        <w:t>e f</w:t>
      </w:r>
      <w:r>
        <w:rPr>
          <w:spacing w:val="1"/>
        </w:rPr>
        <w:t>o</w:t>
      </w:r>
      <w:r>
        <w:t>llowing states f</w:t>
      </w:r>
      <w:r>
        <w:rPr>
          <w:spacing w:val="1"/>
        </w:rPr>
        <w:t>o</w:t>
      </w:r>
      <w:r>
        <w:t>r c</w:t>
      </w:r>
      <w:r>
        <w:rPr>
          <w:spacing w:val="1"/>
        </w:rPr>
        <w:t>o</w:t>
      </w:r>
      <w:r>
        <w:t>llecti</w:t>
      </w:r>
      <w:r>
        <w:rPr>
          <w:spacing w:val="1"/>
        </w:rPr>
        <w:t>o</w:t>
      </w:r>
      <w:r>
        <w:t>n of tweets:</w:t>
      </w:r>
    </w:p>
    <w:p w:rsidR="008845B2" w:rsidRDefault="0056543F">
      <w:pPr>
        <w:spacing w:before="2"/>
        <w:ind w:left="460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States (Most populous</w:t>
      </w:r>
      <w:r>
        <w:rPr>
          <w:spacing w:val="-1"/>
        </w:rPr>
        <w:t xml:space="preserve"> </w:t>
      </w:r>
      <w:r>
        <w:t>city):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1</w:t>
      </w:r>
      <w:r>
        <w:t xml:space="preserve">.   </w:t>
      </w:r>
      <w:r>
        <w:rPr>
          <w:spacing w:val="9"/>
        </w:rPr>
        <w:t xml:space="preserve"> </w:t>
      </w:r>
      <w:r>
        <w:t xml:space="preserve">New </w:t>
      </w:r>
      <w:r>
        <w:rPr>
          <w:spacing w:val="-1"/>
        </w:rPr>
        <w:t>Y</w:t>
      </w:r>
      <w:r>
        <w:rPr>
          <w:spacing w:val="1"/>
        </w:rPr>
        <w:t>o</w:t>
      </w:r>
      <w:r>
        <w:rPr>
          <w:spacing w:val="-1"/>
        </w:rPr>
        <w:t>r</w:t>
      </w:r>
      <w:r>
        <w:t xml:space="preserve">k - </w:t>
      </w:r>
      <w:r>
        <w:rPr>
          <w:spacing w:val="-1"/>
        </w:rPr>
        <w:t>N</w:t>
      </w:r>
      <w:r>
        <w:t>YC</w:t>
      </w:r>
    </w:p>
    <w:p w:rsidR="008845B2" w:rsidRDefault="008845B2">
      <w:pPr>
        <w:spacing w:before="9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2</w:t>
      </w:r>
      <w:r>
        <w:t xml:space="preserve">.   </w:t>
      </w:r>
      <w:r>
        <w:rPr>
          <w:spacing w:val="9"/>
        </w:rPr>
        <w:t xml:space="preserve"> </w:t>
      </w:r>
      <w:r>
        <w:t>Massachusetts - Bos</w:t>
      </w:r>
      <w:r>
        <w:rPr>
          <w:spacing w:val="-2"/>
        </w:rPr>
        <w:t>t</w:t>
      </w:r>
      <w:r>
        <w:t>on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3</w:t>
      </w:r>
      <w:r>
        <w:t xml:space="preserve">.   </w:t>
      </w:r>
      <w:r>
        <w:rPr>
          <w:spacing w:val="9"/>
        </w:rPr>
        <w:t xml:space="preserve"> </w:t>
      </w:r>
      <w:r>
        <w:t>Illi</w:t>
      </w:r>
      <w:r>
        <w:rPr>
          <w:spacing w:val="1"/>
        </w:rPr>
        <w:t>no</w:t>
      </w:r>
      <w:r>
        <w:t>is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h</w:t>
      </w:r>
      <w:r>
        <w:t>ica</w:t>
      </w:r>
      <w:r>
        <w:rPr>
          <w:spacing w:val="1"/>
        </w:rPr>
        <w:t>g</w:t>
      </w:r>
      <w:r>
        <w:t>o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4</w:t>
      </w:r>
      <w:r>
        <w:t xml:space="preserve">.   </w:t>
      </w:r>
      <w:r>
        <w:rPr>
          <w:spacing w:val="9"/>
        </w:rPr>
        <w:t xml:space="preserve"> </w:t>
      </w:r>
      <w:r>
        <w:t>Califo</w:t>
      </w:r>
      <w:r>
        <w:rPr>
          <w:spacing w:val="-1"/>
        </w:rPr>
        <w:t>r</w:t>
      </w:r>
      <w:r>
        <w:t>nia</w:t>
      </w:r>
      <w:r>
        <w:rPr>
          <w:spacing w:val="1"/>
        </w:rPr>
        <w:t xml:space="preserve"> </w:t>
      </w:r>
      <w:r>
        <w:t xml:space="preserve">- </w:t>
      </w:r>
      <w:r>
        <w:rPr>
          <w:spacing w:val="-1"/>
        </w:rPr>
        <w:t>L</w:t>
      </w:r>
      <w:r>
        <w:t>A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5</w:t>
      </w:r>
      <w:r>
        <w:t xml:space="preserve">.   </w:t>
      </w:r>
      <w:r>
        <w:rPr>
          <w:spacing w:val="9"/>
        </w:rPr>
        <w:t xml:space="preserve"> </w:t>
      </w:r>
      <w:r>
        <w:t>Texas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H</w:t>
      </w:r>
      <w:r>
        <w:t>ous</w:t>
      </w:r>
      <w:r>
        <w:rPr>
          <w:spacing w:val="-2"/>
        </w:rPr>
        <w:t>t</w:t>
      </w:r>
      <w:r>
        <w:rPr>
          <w:spacing w:val="-1"/>
        </w:rPr>
        <w:t>o</w:t>
      </w:r>
      <w:r>
        <w:t>n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6</w:t>
      </w:r>
      <w:r>
        <w:t xml:space="preserve">.   </w:t>
      </w:r>
      <w:r>
        <w:rPr>
          <w:spacing w:val="9"/>
        </w:rPr>
        <w:t xml:space="preserve"> </w:t>
      </w:r>
      <w:r>
        <w:t>Ge</w:t>
      </w:r>
      <w:r>
        <w:rPr>
          <w:spacing w:val="-1"/>
        </w:rPr>
        <w:t>or</w:t>
      </w:r>
      <w:r>
        <w:t>gia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Atlanta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7</w:t>
      </w:r>
      <w:r>
        <w:t xml:space="preserve">.   </w:t>
      </w:r>
      <w:r>
        <w:rPr>
          <w:spacing w:val="9"/>
        </w:rPr>
        <w:t xml:space="preserve"> </w:t>
      </w:r>
      <w:r>
        <w:t>Fl</w:t>
      </w:r>
      <w:r>
        <w:rPr>
          <w:spacing w:val="1"/>
        </w:rPr>
        <w:t>o</w:t>
      </w:r>
      <w:r>
        <w:t>r</w:t>
      </w:r>
      <w:r>
        <w:rPr>
          <w:spacing w:val="-2"/>
        </w:rPr>
        <w:t>i</w:t>
      </w:r>
      <w:r>
        <w:rPr>
          <w:spacing w:val="1"/>
        </w:rPr>
        <w:t>d</w:t>
      </w:r>
      <w:r>
        <w:t>a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Jac</w:t>
      </w:r>
      <w:r>
        <w:rPr>
          <w:spacing w:val="1"/>
        </w:rPr>
        <w:t>k</w:t>
      </w:r>
      <w:r>
        <w:t>s</w:t>
      </w:r>
      <w:r>
        <w:rPr>
          <w:spacing w:val="1"/>
        </w:rPr>
        <w:t>o</w:t>
      </w:r>
      <w:r>
        <w:t>n</w:t>
      </w:r>
      <w:r>
        <w:rPr>
          <w:spacing w:val="1"/>
        </w:rPr>
        <w:t>v</w:t>
      </w:r>
      <w:r>
        <w:t>ille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8</w:t>
      </w:r>
      <w:r>
        <w:t xml:space="preserve">.   </w:t>
      </w:r>
      <w:r>
        <w:rPr>
          <w:spacing w:val="9"/>
        </w:rPr>
        <w:t xml:space="preserve"> </w:t>
      </w:r>
      <w:r>
        <w:t>Was</w:t>
      </w:r>
      <w:r>
        <w:rPr>
          <w:spacing w:val="1"/>
        </w:rPr>
        <w:t>h</w:t>
      </w:r>
      <w:r>
        <w:t>in</w:t>
      </w:r>
      <w:r>
        <w:rPr>
          <w:spacing w:val="1"/>
        </w:rPr>
        <w:t>g</w:t>
      </w:r>
      <w:r>
        <w:t>ton -</w:t>
      </w:r>
      <w:r>
        <w:rPr>
          <w:spacing w:val="-1"/>
        </w:rPr>
        <w:t xml:space="preserve"> </w:t>
      </w:r>
      <w:r>
        <w:t>Seattle</w:t>
      </w:r>
    </w:p>
    <w:p w:rsidR="008845B2" w:rsidRDefault="008845B2">
      <w:pPr>
        <w:spacing w:before="9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9</w:t>
      </w:r>
      <w:r>
        <w:t xml:space="preserve">.   </w:t>
      </w:r>
      <w:r>
        <w:rPr>
          <w:spacing w:val="9"/>
        </w:rPr>
        <w:t xml:space="preserve"> </w:t>
      </w:r>
      <w:r>
        <w:t>Wa</w:t>
      </w:r>
      <w:r>
        <w:rPr>
          <w:spacing w:val="-1"/>
        </w:rPr>
        <w:t>s</w:t>
      </w:r>
      <w:r>
        <w:rPr>
          <w:spacing w:val="1"/>
        </w:rPr>
        <w:t>h</w:t>
      </w:r>
      <w:r>
        <w:t>i</w:t>
      </w:r>
      <w:r>
        <w:rPr>
          <w:spacing w:val="-1"/>
        </w:rPr>
        <w:t>n</w:t>
      </w:r>
      <w:r>
        <w:t>gt</w:t>
      </w:r>
      <w:r>
        <w:rPr>
          <w:spacing w:val="-1"/>
        </w:rPr>
        <w:t>o</w:t>
      </w:r>
      <w:r>
        <w:t xml:space="preserve">n </w:t>
      </w:r>
      <w:r>
        <w:rPr>
          <w:spacing w:val="-1"/>
        </w:rPr>
        <w:t>D</w:t>
      </w:r>
      <w:r>
        <w:t>C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1</w:t>
      </w:r>
      <w:r>
        <w:rPr>
          <w:spacing w:val="-1"/>
        </w:rPr>
        <w:t>0</w:t>
      </w:r>
      <w:r>
        <w:t xml:space="preserve">. </w:t>
      </w:r>
      <w:r>
        <w:rPr>
          <w:spacing w:val="9"/>
        </w:rPr>
        <w:t xml:space="preserve"> </w:t>
      </w:r>
      <w:r>
        <w:rPr>
          <w:spacing w:val="2"/>
        </w:rPr>
        <w:t>W</w:t>
      </w:r>
      <w:r>
        <w:rPr>
          <w:spacing w:val="-2"/>
        </w:rPr>
        <w:t>i</w:t>
      </w:r>
      <w:r>
        <w:t>sconsin - Milwaukee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1</w:t>
      </w:r>
      <w:r>
        <w:rPr>
          <w:spacing w:val="-1"/>
        </w:rPr>
        <w:t>1</w:t>
      </w:r>
      <w:r>
        <w:t>.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>u</w:t>
      </w:r>
      <w:r>
        <w:t>th Dak</w:t>
      </w:r>
      <w:r>
        <w:rPr>
          <w:spacing w:val="1"/>
        </w:rPr>
        <w:t>o</w:t>
      </w:r>
      <w:r>
        <w:t>ta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Sioux Fa</w:t>
      </w:r>
      <w:r>
        <w:rPr>
          <w:spacing w:val="-2"/>
        </w:rPr>
        <w:t>l</w:t>
      </w:r>
      <w:r>
        <w:t>ls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t>1</w:t>
      </w:r>
      <w:r>
        <w:rPr>
          <w:spacing w:val="-1"/>
        </w:rPr>
        <w:t>2</w:t>
      </w:r>
      <w:r>
        <w:t>.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olor</w:t>
      </w:r>
      <w:r>
        <w:rPr>
          <w:spacing w:val="-1"/>
        </w:rPr>
        <w:t>ad</w:t>
      </w:r>
      <w:r>
        <w:t>o - De</w:t>
      </w:r>
      <w:r>
        <w:rPr>
          <w:spacing w:val="-1"/>
        </w:rPr>
        <w:t>n</w:t>
      </w:r>
      <w:r>
        <w:rPr>
          <w:spacing w:val="1"/>
        </w:rPr>
        <w:t>v</w:t>
      </w:r>
      <w:r>
        <w:rPr>
          <w:spacing w:val="-1"/>
        </w:rPr>
        <w:t>e</w:t>
      </w:r>
      <w:r>
        <w:t>r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1</w:t>
      </w:r>
      <w:r>
        <w:rPr>
          <w:spacing w:val="-1"/>
        </w:rPr>
        <w:t>3</w:t>
      </w:r>
      <w:r>
        <w:t>.</w:t>
      </w:r>
      <w:r>
        <w:rPr>
          <w:spacing w:val="-1"/>
        </w:rPr>
        <w:t xml:space="preserve"> </w:t>
      </w:r>
      <w:r>
        <w:t>Ar</w:t>
      </w:r>
      <w:r>
        <w:rPr>
          <w:spacing w:val="1"/>
        </w:rPr>
        <w:t>k</w:t>
      </w:r>
      <w:r>
        <w:rPr>
          <w:spacing w:val="-1"/>
        </w:rPr>
        <w:t>a</w:t>
      </w:r>
      <w:r>
        <w:rPr>
          <w:spacing w:val="1"/>
        </w:rPr>
        <w:t>n</w:t>
      </w:r>
      <w:r>
        <w:t>sas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R</w:t>
      </w:r>
      <w:r>
        <w:rPr>
          <w:spacing w:val="1"/>
        </w:rPr>
        <w:t>o</w:t>
      </w:r>
      <w:r>
        <w:t>ck</w:t>
      </w:r>
    </w:p>
    <w:p w:rsidR="008845B2" w:rsidRDefault="008845B2">
      <w:pPr>
        <w:spacing w:before="8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rPr>
          <w:spacing w:val="1"/>
        </w:rPr>
        <w:t>1</w:t>
      </w:r>
      <w:r>
        <w:rPr>
          <w:spacing w:val="-1"/>
        </w:rPr>
        <w:t>4</w:t>
      </w:r>
      <w:r>
        <w:t>.</w:t>
      </w:r>
      <w:r>
        <w:rPr>
          <w:spacing w:val="-1"/>
        </w:rPr>
        <w:t xml:space="preserve"> </w:t>
      </w:r>
      <w:r>
        <w:t>Ke</w:t>
      </w:r>
      <w:r>
        <w:rPr>
          <w:spacing w:val="1"/>
        </w:rPr>
        <w:t>n</w:t>
      </w:r>
      <w:r>
        <w:rPr>
          <w:spacing w:val="-2"/>
        </w:rPr>
        <w:t>t</w:t>
      </w:r>
      <w:r>
        <w:rPr>
          <w:spacing w:val="1"/>
        </w:rPr>
        <w:t>u</w:t>
      </w:r>
      <w:r>
        <w:t>c</w:t>
      </w:r>
      <w:r>
        <w:rPr>
          <w:spacing w:val="1"/>
        </w:rPr>
        <w:t>k</w:t>
      </w:r>
      <w:r>
        <w:t>y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Lo</w:t>
      </w:r>
      <w:r>
        <w:rPr>
          <w:spacing w:val="1"/>
        </w:rPr>
        <w:t>u</w:t>
      </w:r>
      <w:r>
        <w:t>is</w:t>
      </w:r>
      <w:r>
        <w:rPr>
          <w:spacing w:val="1"/>
        </w:rPr>
        <w:t>v</w:t>
      </w:r>
      <w:r>
        <w:t>ille</w:t>
      </w:r>
    </w:p>
    <w:p w:rsidR="008845B2" w:rsidRDefault="008845B2">
      <w:pPr>
        <w:spacing w:before="9" w:line="160" w:lineRule="exact"/>
        <w:rPr>
          <w:sz w:val="17"/>
          <w:szCs w:val="17"/>
        </w:rPr>
      </w:pPr>
    </w:p>
    <w:p w:rsidR="008845B2" w:rsidRDefault="0056543F">
      <w:pPr>
        <w:ind w:left="460"/>
      </w:pPr>
      <w:r>
        <w:t>1</w:t>
      </w:r>
      <w:r>
        <w:rPr>
          <w:spacing w:val="-1"/>
        </w:rPr>
        <w:t>5</w:t>
      </w:r>
      <w:r>
        <w:t xml:space="preserve">. </w:t>
      </w:r>
      <w:r>
        <w:t>Id</w:t>
      </w:r>
      <w:r>
        <w:rPr>
          <w:spacing w:val="-1"/>
        </w:rPr>
        <w:t>ah</w:t>
      </w:r>
      <w:r>
        <w:t>o –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>o</w:t>
      </w:r>
      <w:r>
        <w:t>ise</w:t>
      </w:r>
    </w:p>
    <w:p w:rsidR="008845B2" w:rsidRDefault="008845B2">
      <w:pPr>
        <w:spacing w:before="7" w:line="160" w:lineRule="exact"/>
        <w:rPr>
          <w:sz w:val="17"/>
          <w:szCs w:val="17"/>
        </w:rPr>
      </w:pPr>
    </w:p>
    <w:p w:rsidR="008845B2" w:rsidRDefault="0056543F">
      <w:pPr>
        <w:tabs>
          <w:tab w:val="left" w:pos="820"/>
        </w:tabs>
        <w:spacing w:line="260" w:lineRule="auto"/>
        <w:ind w:left="820" w:right="35" w:hanging="360"/>
      </w:pPr>
      <w:r>
        <w:rPr>
          <w:rFonts w:ascii="Wingdings" w:eastAsia="Wingdings" w:hAnsi="Wingdings" w:cs="Wingdings"/>
        </w:rPr>
        <w:t></w:t>
      </w:r>
      <w:r>
        <w:tab/>
        <w:t>Al</w:t>
      </w:r>
      <w:r>
        <w:rPr>
          <w:spacing w:val="-1"/>
        </w:rPr>
        <w:t>s</w:t>
      </w:r>
      <w:r>
        <w:t>o we</w:t>
      </w:r>
      <w:r>
        <w:rPr>
          <w:spacing w:val="-1"/>
        </w:rPr>
        <w:t xml:space="preserve"> </w:t>
      </w:r>
      <w:r>
        <w:rPr>
          <w:spacing w:val="1"/>
        </w:rPr>
        <w:t>u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-1"/>
        </w:rPr>
        <w:t xml:space="preserve"> </w:t>
      </w:r>
      <w:r>
        <w:t>f</w:t>
      </w:r>
      <w:r>
        <w:rPr>
          <w:spacing w:val="1"/>
        </w:rPr>
        <w:t>o</w:t>
      </w:r>
      <w:r>
        <w:rPr>
          <w:spacing w:val="-1"/>
        </w:rPr>
        <w:t>llo</w:t>
      </w:r>
      <w:r>
        <w:t>wi</w:t>
      </w:r>
      <w:r>
        <w:rPr>
          <w:spacing w:val="-1"/>
        </w:rPr>
        <w:t>n</w:t>
      </w:r>
      <w:r>
        <w:t xml:space="preserve">g </w:t>
      </w:r>
      <w:r>
        <w:rPr>
          <w:spacing w:val="-1"/>
        </w:rPr>
        <w:t>q</w:t>
      </w:r>
      <w:r>
        <w:rPr>
          <w:spacing w:val="1"/>
        </w:rPr>
        <w:t>u</w:t>
      </w:r>
      <w:r>
        <w:t>ery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>o</w:t>
      </w:r>
      <w:r>
        <w:t xml:space="preserve">r </w:t>
      </w:r>
      <w:r>
        <w:rPr>
          <w:spacing w:val="1"/>
        </w:rPr>
        <w:t>d</w:t>
      </w:r>
      <w:r>
        <w:rPr>
          <w:spacing w:val="-1"/>
        </w:rPr>
        <w:t xml:space="preserve">ata </w:t>
      </w:r>
      <w:r>
        <w:t>collection:</w:t>
      </w:r>
    </w:p>
    <w:p w:rsidR="008845B2" w:rsidRDefault="008845B2">
      <w:pPr>
        <w:spacing w:before="8" w:line="140" w:lineRule="exact"/>
        <w:rPr>
          <w:sz w:val="15"/>
          <w:szCs w:val="15"/>
        </w:rPr>
      </w:pPr>
    </w:p>
    <w:p w:rsidR="008845B2" w:rsidRDefault="0056543F">
      <w:pPr>
        <w:spacing w:line="259" w:lineRule="auto"/>
        <w:ind w:left="100" w:right="-34" w:firstLine="360"/>
        <w:jc w:val="both"/>
      </w:pPr>
      <w:r>
        <w:t>Do</w:t>
      </w:r>
      <w:r>
        <w:rPr>
          <w:spacing w:val="1"/>
        </w:rPr>
        <w:t>n</w:t>
      </w:r>
      <w:r>
        <w:t>ald OR Tr</w:t>
      </w:r>
      <w:r>
        <w:rPr>
          <w:spacing w:val="1"/>
        </w:rPr>
        <w:t>u</w:t>
      </w:r>
      <w:r>
        <w:rPr>
          <w:spacing w:val="-2"/>
        </w:rPr>
        <w:t>m</w:t>
      </w:r>
      <w:r>
        <w:t>p</w:t>
      </w:r>
      <w:r>
        <w:rPr>
          <w:spacing w:val="2"/>
        </w:rPr>
        <w:t xml:space="preserve"> </w:t>
      </w:r>
      <w:r>
        <w:t>OR Hillary</w:t>
      </w:r>
      <w:r>
        <w:rPr>
          <w:spacing w:val="1"/>
        </w:rPr>
        <w:t xml:space="preserve"> </w:t>
      </w:r>
      <w:r>
        <w:t>OR Cli</w:t>
      </w:r>
      <w:r>
        <w:rPr>
          <w:spacing w:val="1"/>
        </w:rPr>
        <w:t>n</w:t>
      </w:r>
      <w:r>
        <w:t>ton OR Ber</w:t>
      </w:r>
      <w:r>
        <w:rPr>
          <w:spacing w:val="1"/>
        </w:rPr>
        <w:t>n</w:t>
      </w:r>
      <w:r>
        <w:t>ie OR</w:t>
      </w:r>
      <w:r>
        <w:rPr>
          <w:spacing w:val="1"/>
        </w:rPr>
        <w:t xml:space="preserve"> </w:t>
      </w:r>
      <w:r>
        <w:t>San</w:t>
      </w:r>
      <w:r>
        <w:rPr>
          <w:spacing w:val="1"/>
        </w:rPr>
        <w:t>d</w:t>
      </w:r>
      <w:r>
        <w:t>ers</w:t>
      </w:r>
      <w:r>
        <w:rPr>
          <w:spacing w:val="1"/>
        </w:rPr>
        <w:t xml:space="preserve"> </w:t>
      </w:r>
      <w:r>
        <w:t>OR Ted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Cr</w:t>
      </w:r>
      <w:r>
        <w:rPr>
          <w:spacing w:val="1"/>
        </w:rPr>
        <w:t>u</w:t>
      </w:r>
      <w:r>
        <w:t>z OR Presi</w:t>
      </w:r>
      <w:r>
        <w:rPr>
          <w:spacing w:val="1"/>
        </w:rPr>
        <w:t>d</w:t>
      </w:r>
      <w:r>
        <w:t>e</w:t>
      </w:r>
      <w:r>
        <w:rPr>
          <w:spacing w:val="1"/>
        </w:rPr>
        <w:t>n</w:t>
      </w:r>
      <w:r>
        <w:t>t OR</w:t>
      </w:r>
      <w:r>
        <w:rPr>
          <w:spacing w:val="-9"/>
        </w:rPr>
        <w:t xml:space="preserve"> </w:t>
      </w:r>
      <w:r>
        <w:t>Election</w:t>
      </w:r>
      <w:r>
        <w:rPr>
          <w:spacing w:val="-11"/>
        </w:rPr>
        <w:t xml:space="preserve"> </w:t>
      </w:r>
      <w:r>
        <w:t>2016</w:t>
      </w:r>
      <w:r>
        <w:rPr>
          <w:spacing w:val="-9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Republican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De</w:t>
      </w:r>
      <w:r>
        <w:rPr>
          <w:spacing w:val="-2"/>
        </w:rPr>
        <w:t>m</w:t>
      </w:r>
      <w:r>
        <w:rPr>
          <w:spacing w:val="1"/>
        </w:rPr>
        <w:t>o</w:t>
      </w:r>
      <w:r>
        <w:t>crat</w:t>
      </w:r>
      <w:r>
        <w:rPr>
          <w:spacing w:val="-9"/>
        </w:rPr>
        <w:t xml:space="preserve"> </w:t>
      </w:r>
      <w:r>
        <w:t>OR Vote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Campaign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2"/>
        </w:rPr>
        <w:t>m</w:t>
      </w:r>
      <w:r>
        <w:t>ake</w:t>
      </w:r>
      <w:r>
        <w:rPr>
          <w:spacing w:val="1"/>
        </w:rPr>
        <w:t>a</w:t>
      </w:r>
      <w:r>
        <w:rPr>
          <w:spacing w:val="-2"/>
        </w:rPr>
        <w:t>m</w:t>
      </w:r>
      <w:r>
        <w:t>ericagreat</w:t>
      </w:r>
      <w:r>
        <w:rPr>
          <w:spacing w:val="-1"/>
        </w:rPr>
        <w:t>a</w:t>
      </w:r>
      <w:r>
        <w:rPr>
          <w:spacing w:val="1"/>
        </w:rPr>
        <w:t>g</w:t>
      </w:r>
      <w:r>
        <w:t>ain</w:t>
      </w:r>
      <w:r>
        <w:rPr>
          <w:spacing w:val="-8"/>
        </w:rPr>
        <w:t xml:space="preserve"> </w:t>
      </w:r>
      <w:r>
        <w:t xml:space="preserve">OR </w:t>
      </w:r>
      <w:r>
        <w:t>feeltheb</w:t>
      </w:r>
      <w:r>
        <w:rPr>
          <w:spacing w:val="-1"/>
        </w:rPr>
        <w:t>er</w:t>
      </w:r>
      <w:r>
        <w:t>n 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>m</w:t>
      </w:r>
      <w:r>
        <w:t>withher OR</w:t>
      </w:r>
      <w:r>
        <w:rPr>
          <w:spacing w:val="-1"/>
        </w:rPr>
        <w:t xml:space="preserve"> </w:t>
      </w:r>
      <w:r>
        <w:t>cruzcr</w:t>
      </w:r>
      <w:r>
        <w:rPr>
          <w:spacing w:val="-1"/>
        </w:rPr>
        <w:t>e</w:t>
      </w:r>
      <w:r>
        <w:t>w</w:t>
      </w:r>
    </w:p>
    <w:p w:rsidR="008845B2" w:rsidRDefault="008845B2">
      <w:pPr>
        <w:spacing w:before="9" w:line="140" w:lineRule="exact"/>
        <w:rPr>
          <w:sz w:val="15"/>
          <w:szCs w:val="15"/>
        </w:rPr>
      </w:pPr>
    </w:p>
    <w:p w:rsidR="008845B2" w:rsidRDefault="0056543F">
      <w:pPr>
        <w:tabs>
          <w:tab w:val="left" w:pos="820"/>
        </w:tabs>
        <w:spacing w:line="259" w:lineRule="auto"/>
        <w:ind w:left="820" w:right="134" w:hanging="360"/>
      </w:pPr>
      <w:r>
        <w:rPr>
          <w:rFonts w:ascii="Wingdings" w:eastAsia="Wingdings" w:hAnsi="Wingdings" w:cs="Wingdings"/>
        </w:rPr>
        <w:t></w:t>
      </w:r>
      <w:r>
        <w:tab/>
        <w:t>This keywords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1"/>
        </w:rPr>
        <w:t>c</w:t>
      </w:r>
      <w:r>
        <w:rPr>
          <w:spacing w:val="1"/>
        </w:rPr>
        <w:t>o</w:t>
      </w:r>
      <w:r>
        <w:t>llect the data acro</w:t>
      </w:r>
      <w:r>
        <w:rPr>
          <w:spacing w:val="-1"/>
        </w:rPr>
        <w:t>s</w:t>
      </w:r>
      <w:r>
        <w:t>s ea</w:t>
      </w:r>
      <w:r>
        <w:rPr>
          <w:spacing w:val="-1"/>
        </w:rPr>
        <w:t>c</w:t>
      </w:r>
      <w:r>
        <w:t xml:space="preserve">h city. For </w:t>
      </w:r>
      <w:r>
        <w:rPr>
          <w:spacing w:val="-1"/>
        </w:rPr>
        <w:t>e</w:t>
      </w:r>
      <w:r>
        <w:t>xa</w:t>
      </w:r>
      <w:r>
        <w:rPr>
          <w:spacing w:val="-2"/>
        </w:rPr>
        <w:t>m</w:t>
      </w:r>
      <w:r>
        <w:rPr>
          <w:spacing w:val="1"/>
        </w:rPr>
        <w:t>p</w:t>
      </w:r>
      <w:r>
        <w:t xml:space="preserve">le to </w:t>
      </w:r>
      <w:r>
        <w:rPr>
          <w:spacing w:val="-1"/>
        </w:rPr>
        <w:t>c</w:t>
      </w:r>
      <w:r>
        <w:rPr>
          <w:spacing w:val="1"/>
        </w:rPr>
        <w:t>o</w:t>
      </w:r>
      <w:r>
        <w:t xml:space="preserve">llect the tweets </w:t>
      </w:r>
      <w:r>
        <w:rPr>
          <w:spacing w:val="-2"/>
        </w:rPr>
        <w:t>i</w:t>
      </w:r>
      <w:r>
        <w:t>n</w:t>
      </w:r>
      <w:r>
        <w:rPr>
          <w:spacing w:val="1"/>
        </w:rPr>
        <w:t xml:space="preserve"> </w:t>
      </w:r>
      <w:r>
        <w:t xml:space="preserve">New </w:t>
      </w:r>
      <w:r>
        <w:rPr>
          <w:spacing w:val="1"/>
        </w:rPr>
        <w:t>Y</w:t>
      </w:r>
      <w:r>
        <w:t>ork City for each cand</w:t>
      </w:r>
      <w:r>
        <w:rPr>
          <w:spacing w:val="-2"/>
        </w:rPr>
        <w:t>i</w:t>
      </w:r>
      <w:r>
        <w:t xml:space="preserve">date </w:t>
      </w:r>
      <w:r>
        <w:rPr>
          <w:spacing w:val="-1"/>
        </w:rPr>
        <w:t>w</w:t>
      </w:r>
      <w:r>
        <w:t>e</w:t>
      </w:r>
      <w:r>
        <w:rPr>
          <w:spacing w:val="-1"/>
        </w:rPr>
        <w:t xml:space="preserve"> u</w:t>
      </w:r>
      <w:r>
        <w:t>sed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"/>
        </w:rPr>
        <w:t xml:space="preserve"> </w:t>
      </w:r>
      <w:r>
        <w:rPr>
          <w:spacing w:val="-1"/>
        </w:rPr>
        <w:t>f</w:t>
      </w:r>
      <w:r>
        <w:t>oll</w:t>
      </w:r>
      <w:r>
        <w:rPr>
          <w:spacing w:val="-1"/>
        </w:rPr>
        <w:t>o</w:t>
      </w:r>
      <w:r>
        <w:t xml:space="preserve">wing </w:t>
      </w:r>
      <w:r>
        <w:rPr>
          <w:spacing w:val="-1"/>
        </w:rPr>
        <w:t>q</w:t>
      </w:r>
      <w:r>
        <w:t>u</w:t>
      </w:r>
      <w:r>
        <w:rPr>
          <w:spacing w:val="-1"/>
        </w:rPr>
        <w:t>e</w:t>
      </w:r>
      <w:r>
        <w:t>ries:</w:t>
      </w:r>
    </w:p>
    <w:p w:rsidR="008845B2" w:rsidRDefault="008845B2">
      <w:pPr>
        <w:spacing w:before="8" w:line="240" w:lineRule="exact"/>
        <w:rPr>
          <w:sz w:val="24"/>
          <w:szCs w:val="24"/>
        </w:rPr>
      </w:pPr>
    </w:p>
    <w:p w:rsidR="008845B2" w:rsidRDefault="0056543F">
      <w:pPr>
        <w:tabs>
          <w:tab w:val="left" w:pos="820"/>
        </w:tabs>
        <w:spacing w:line="259" w:lineRule="auto"/>
        <w:ind w:left="820" w:right="121" w:hanging="360"/>
      </w:pPr>
      <w:r>
        <w:rPr>
          <w:rFonts w:ascii="Wingdings" w:eastAsia="Wingdings" w:hAnsi="Wingdings" w:cs="Wingdings"/>
        </w:rPr>
        <w:t></w:t>
      </w:r>
      <w:r>
        <w:tab/>
        <w:t>Tru</w:t>
      </w:r>
      <w:r>
        <w:rPr>
          <w:spacing w:val="-2"/>
        </w:rPr>
        <w:t>m</w:t>
      </w:r>
      <w:r>
        <w:t xml:space="preserve">p: </w:t>
      </w:r>
      <w:r>
        <w:rPr>
          <w:spacing w:val="-1"/>
        </w:rPr>
        <w:t>D</w:t>
      </w:r>
      <w:r>
        <w:t>ona</w:t>
      </w:r>
      <w:r>
        <w:rPr>
          <w:spacing w:val="-2"/>
        </w:rPr>
        <w:t>l</w:t>
      </w:r>
      <w:r>
        <w:t xml:space="preserve">d OR </w:t>
      </w:r>
      <w:r>
        <w:rPr>
          <w:spacing w:val="-1"/>
        </w:rPr>
        <w:t>T</w:t>
      </w:r>
      <w:r>
        <w:t>ru</w:t>
      </w:r>
      <w:r>
        <w:rPr>
          <w:spacing w:val="-2"/>
        </w:rPr>
        <w:t>m</w:t>
      </w:r>
      <w:r>
        <w:t>p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t>R Pres</w:t>
      </w:r>
      <w:r>
        <w:rPr>
          <w:spacing w:val="-2"/>
        </w:rPr>
        <w:t>i</w:t>
      </w:r>
      <w:r>
        <w:t>dent OR</w:t>
      </w:r>
      <w:r>
        <w:rPr>
          <w:spacing w:val="-1"/>
        </w:rPr>
        <w:t xml:space="preserve"> </w:t>
      </w:r>
      <w:r>
        <w:t>Election 2</w:t>
      </w:r>
      <w:r>
        <w:rPr>
          <w:spacing w:val="1"/>
        </w:rPr>
        <w:t>0</w:t>
      </w:r>
      <w:r>
        <w:t xml:space="preserve">16 </w:t>
      </w:r>
      <w:r>
        <w:t>OR</w:t>
      </w:r>
      <w:r>
        <w:rPr>
          <w:spacing w:val="-1"/>
        </w:rPr>
        <w:t xml:space="preserve"> </w:t>
      </w:r>
      <w:r>
        <w:t>Re</w:t>
      </w:r>
      <w:r>
        <w:rPr>
          <w:spacing w:val="1"/>
        </w:rPr>
        <w:t>p</w:t>
      </w:r>
      <w:r>
        <w:t>ublican OR V</w:t>
      </w:r>
      <w:r>
        <w:rPr>
          <w:spacing w:val="1"/>
        </w:rPr>
        <w:t>o</w:t>
      </w:r>
      <w:r>
        <w:t>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Cam</w:t>
      </w:r>
      <w:r>
        <w:rPr>
          <w:spacing w:val="1"/>
        </w:rPr>
        <w:t>p</w:t>
      </w:r>
      <w:r>
        <w:t>aign OR ma</w:t>
      </w:r>
      <w:r>
        <w:rPr>
          <w:spacing w:val="1"/>
        </w:rPr>
        <w:t>k</w:t>
      </w:r>
      <w:r>
        <w:t>e</w:t>
      </w:r>
      <w:r>
        <w:rPr>
          <w:spacing w:val="1"/>
        </w:rPr>
        <w:t>a</w:t>
      </w:r>
      <w:r>
        <w:rPr>
          <w:spacing w:val="-2"/>
        </w:rPr>
        <w:t>m</w:t>
      </w:r>
      <w:r>
        <w:t>erica</w:t>
      </w:r>
      <w:r>
        <w:rPr>
          <w:spacing w:val="1"/>
        </w:rPr>
        <w:t>g</w:t>
      </w:r>
      <w:r>
        <w:t>reata</w:t>
      </w:r>
      <w:r>
        <w:rPr>
          <w:spacing w:val="1"/>
        </w:rPr>
        <w:t>g</w:t>
      </w:r>
      <w:r>
        <w:t>ain OR p</w:t>
      </w:r>
      <w:r>
        <w:rPr>
          <w:spacing w:val="1"/>
        </w:rPr>
        <w:t>o</w:t>
      </w:r>
      <w:r>
        <w:t xml:space="preserve">litics OR </w:t>
      </w:r>
      <w:r>
        <w:rPr>
          <w:spacing w:val="1"/>
        </w:rPr>
        <w:t>d</w:t>
      </w:r>
      <w:r>
        <w:t>e</w:t>
      </w:r>
      <w:r>
        <w:rPr>
          <w:spacing w:val="1"/>
        </w:rPr>
        <w:t>b</w:t>
      </w:r>
      <w:r>
        <w:t>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>o</w:t>
      </w:r>
      <w:r>
        <w:t>ll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1"/>
        </w:rPr>
        <w:t>d</w:t>
      </w:r>
      <w:r>
        <w:t>elegate OR voters</w:t>
      </w:r>
    </w:p>
    <w:p w:rsidR="008845B2" w:rsidRDefault="0056543F">
      <w:pPr>
        <w:spacing w:before="76"/>
        <w:ind w:left="360"/>
      </w:pPr>
      <w:r>
        <w:br w:type="column"/>
      </w:r>
      <w:r>
        <w:t>OR ca</w:t>
      </w:r>
      <w:r>
        <w:rPr>
          <w:spacing w:val="-2"/>
        </w:rPr>
        <w:t>m</w:t>
      </w:r>
      <w:r>
        <w:t>paign</w:t>
      </w:r>
      <w:r>
        <w:rPr>
          <w:spacing w:val="-1"/>
        </w:rPr>
        <w:t xml:space="preserve"> </w:t>
      </w:r>
      <w:r>
        <w:t>OR c</w:t>
      </w:r>
      <w:r>
        <w:rPr>
          <w:spacing w:val="-1"/>
        </w:rPr>
        <w:t>a</w:t>
      </w:r>
      <w:r>
        <w:rPr>
          <w:spacing w:val="1"/>
        </w:rPr>
        <w:t>u</w:t>
      </w:r>
      <w:r>
        <w:t>cus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</w:t>
      </w:r>
      <w:r>
        <w:rPr>
          <w:spacing w:val="-1"/>
        </w:rPr>
        <w:t>n</w:t>
      </w:r>
      <w:r>
        <w:t>didate</w:t>
      </w:r>
    </w:p>
    <w:p w:rsidR="008845B2" w:rsidRDefault="0056543F">
      <w:pPr>
        <w:spacing w:before="18"/>
        <w:ind w:left="360"/>
      </w:pPr>
      <w:r>
        <w:t>OR Presi</w:t>
      </w:r>
      <w:r>
        <w:rPr>
          <w:spacing w:val="1"/>
        </w:rPr>
        <w:t>d</w:t>
      </w:r>
      <w:r>
        <w:rPr>
          <w:spacing w:val="-1"/>
        </w:rPr>
        <w:t>e</w:t>
      </w:r>
      <w:r>
        <w:rPr>
          <w:spacing w:val="1"/>
        </w:rPr>
        <w:t>n</w:t>
      </w:r>
      <w:r>
        <w:t>tial OR Do</w:t>
      </w:r>
      <w:r>
        <w:rPr>
          <w:spacing w:val="1"/>
        </w:rPr>
        <w:t>n</w:t>
      </w:r>
      <w:r>
        <w:t>al</w:t>
      </w:r>
      <w:r>
        <w:rPr>
          <w:spacing w:val="1"/>
        </w:rPr>
        <w:t>d</w:t>
      </w:r>
      <w:r>
        <w:rPr>
          <w:spacing w:val="-1"/>
        </w:rPr>
        <w:t>T</w:t>
      </w:r>
      <w:r>
        <w:t>r</w:t>
      </w:r>
      <w:r>
        <w:rPr>
          <w:spacing w:val="1"/>
        </w:rPr>
        <w:t>u</w:t>
      </w:r>
      <w:r>
        <w:rPr>
          <w:spacing w:val="-2"/>
        </w:rPr>
        <w:t>m</w:t>
      </w:r>
      <w:r>
        <w:t>p</w:t>
      </w:r>
    </w:p>
    <w:p w:rsidR="008845B2" w:rsidRDefault="008845B2">
      <w:pPr>
        <w:spacing w:before="6" w:line="260" w:lineRule="exact"/>
        <w:rPr>
          <w:sz w:val="26"/>
          <w:szCs w:val="26"/>
        </w:rPr>
      </w:pPr>
    </w:p>
    <w:p w:rsidR="008845B2" w:rsidRDefault="0056543F">
      <w:pPr>
        <w:tabs>
          <w:tab w:val="left" w:pos="340"/>
        </w:tabs>
        <w:spacing w:line="259" w:lineRule="auto"/>
        <w:ind w:left="360" w:right="146" w:hanging="360"/>
      </w:pPr>
      <w:r>
        <w:rPr>
          <w:rFonts w:ascii="Wingdings" w:eastAsia="Wingdings" w:hAnsi="Wingdings" w:cs="Wingdings"/>
        </w:rPr>
        <w:t></w:t>
      </w:r>
      <w:r>
        <w:tab/>
        <w:t>Hillary: Hillary OR Cli</w:t>
      </w:r>
      <w:r>
        <w:rPr>
          <w:spacing w:val="1"/>
        </w:rPr>
        <w:t>n</w:t>
      </w:r>
      <w:r>
        <w:t>ton OR Presi</w:t>
      </w:r>
      <w:r>
        <w:rPr>
          <w:spacing w:val="1"/>
        </w:rPr>
        <w:t>d</w:t>
      </w:r>
      <w:r>
        <w:rPr>
          <w:spacing w:val="-1"/>
        </w:rPr>
        <w:t>e</w:t>
      </w:r>
      <w:r>
        <w:rPr>
          <w:spacing w:val="1"/>
        </w:rPr>
        <w:t>n</w:t>
      </w:r>
      <w:r>
        <w:t>t OR</w:t>
      </w:r>
      <w:r>
        <w:rPr>
          <w:spacing w:val="-1"/>
        </w:rPr>
        <w:t xml:space="preserve"> </w:t>
      </w:r>
      <w:r>
        <w:t>Election 2</w:t>
      </w:r>
      <w:r>
        <w:rPr>
          <w:spacing w:val="1"/>
        </w:rPr>
        <w:t>0</w:t>
      </w:r>
      <w:r>
        <w:t>16 OR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>m</w:t>
      </w:r>
      <w:r>
        <w:rPr>
          <w:spacing w:val="1"/>
        </w:rPr>
        <w:t>o</w:t>
      </w:r>
      <w:r>
        <w:t xml:space="preserve">crat OR </w:t>
      </w:r>
      <w:r>
        <w:t>Vote OR Ca</w:t>
      </w:r>
      <w:r>
        <w:rPr>
          <w:spacing w:val="-2"/>
        </w:rPr>
        <w:t>m</w:t>
      </w:r>
      <w:r>
        <w:rPr>
          <w:spacing w:val="1"/>
        </w:rPr>
        <w:t>p</w:t>
      </w:r>
      <w:r>
        <w:t>ai</w:t>
      </w:r>
      <w:r>
        <w:rPr>
          <w:spacing w:val="1"/>
        </w:rPr>
        <w:t>g</w:t>
      </w:r>
      <w:r>
        <w:t>n OR i</w:t>
      </w:r>
      <w:r>
        <w:rPr>
          <w:spacing w:val="-2"/>
        </w:rPr>
        <w:t>m</w:t>
      </w:r>
      <w:r>
        <w:t>wit</w:t>
      </w:r>
      <w:r>
        <w:rPr>
          <w:spacing w:val="1"/>
        </w:rPr>
        <w:t>hh</w:t>
      </w:r>
      <w:r>
        <w:t>er OR p</w:t>
      </w:r>
      <w:r>
        <w:rPr>
          <w:spacing w:val="1"/>
        </w:rPr>
        <w:t>o</w:t>
      </w:r>
      <w:r>
        <w:t>litics OR debate OR poll</w:t>
      </w:r>
      <w:r>
        <w:rPr>
          <w:spacing w:val="-1"/>
        </w:rPr>
        <w:t xml:space="preserve"> </w:t>
      </w:r>
      <w:r>
        <w:t>OR deleg</w:t>
      </w:r>
      <w:r>
        <w:rPr>
          <w:spacing w:val="-1"/>
        </w:rPr>
        <w:t>a</w:t>
      </w:r>
      <w:r>
        <w:t>te OR</w:t>
      </w:r>
    </w:p>
    <w:p w:rsidR="008845B2" w:rsidRDefault="0056543F">
      <w:pPr>
        <w:spacing w:line="258" w:lineRule="auto"/>
        <w:ind w:left="360" w:right="627"/>
      </w:pPr>
      <w:r>
        <w:t>vot</w:t>
      </w:r>
      <w:r>
        <w:rPr>
          <w:spacing w:val="-1"/>
        </w:rPr>
        <w:t>e</w:t>
      </w:r>
      <w:r>
        <w:t>rs</w:t>
      </w:r>
      <w:r>
        <w:rPr>
          <w:spacing w:val="-1"/>
        </w:rPr>
        <w:t xml:space="preserve"> </w:t>
      </w:r>
      <w:r>
        <w:t>OR ca</w:t>
      </w:r>
      <w:r>
        <w:rPr>
          <w:spacing w:val="-1"/>
        </w:rPr>
        <w:t>m</w:t>
      </w:r>
      <w:r>
        <w:t>pai</w:t>
      </w:r>
      <w:r>
        <w:rPr>
          <w:spacing w:val="-1"/>
        </w:rPr>
        <w:t>g</w:t>
      </w:r>
      <w:r>
        <w:t>n</w:t>
      </w:r>
      <w:r>
        <w:rPr>
          <w:spacing w:val="-1"/>
        </w:rPr>
        <w:t xml:space="preserve"> </w:t>
      </w:r>
      <w:r>
        <w:t>OR c</w:t>
      </w:r>
      <w:r>
        <w:rPr>
          <w:spacing w:val="-1"/>
        </w:rPr>
        <w:t>a</w:t>
      </w:r>
      <w:r>
        <w:rPr>
          <w:spacing w:val="1"/>
        </w:rPr>
        <w:t>u</w:t>
      </w:r>
      <w:r>
        <w:rPr>
          <w:spacing w:val="-1"/>
        </w:rPr>
        <w:t>c</w:t>
      </w:r>
      <w:r>
        <w:rPr>
          <w:spacing w:val="1"/>
        </w:rPr>
        <w:t>u</w:t>
      </w:r>
      <w:r>
        <w:t>s</w:t>
      </w:r>
      <w:r>
        <w:rPr>
          <w:spacing w:val="-1"/>
        </w:rPr>
        <w:t xml:space="preserve"> </w:t>
      </w:r>
      <w:r>
        <w:t>OR ca</w:t>
      </w:r>
      <w:r>
        <w:rPr>
          <w:spacing w:val="1"/>
        </w:rPr>
        <w:t>nd</w:t>
      </w:r>
      <w:r>
        <w:rPr>
          <w:spacing w:val="-2"/>
        </w:rPr>
        <w:t>i</w:t>
      </w:r>
      <w:r>
        <w:rPr>
          <w:spacing w:val="1"/>
        </w:rPr>
        <w:t>d</w:t>
      </w:r>
      <w:r>
        <w:t>ate OR</w:t>
      </w:r>
      <w:r>
        <w:rPr>
          <w:spacing w:val="-2"/>
        </w:rPr>
        <w:t xml:space="preserve"> </w:t>
      </w:r>
      <w:r>
        <w:t>Presi</w:t>
      </w:r>
      <w:r>
        <w:rPr>
          <w:spacing w:val="1"/>
        </w:rPr>
        <w:t>d</w:t>
      </w:r>
      <w:r>
        <w:t>e</w:t>
      </w:r>
      <w:r>
        <w:rPr>
          <w:spacing w:val="1"/>
        </w:rPr>
        <w:t>n</w:t>
      </w:r>
      <w:r>
        <w:t>tial OR HillaryCli</w:t>
      </w:r>
      <w:r>
        <w:rPr>
          <w:spacing w:val="1"/>
        </w:rPr>
        <w:t>n</w:t>
      </w:r>
      <w:r>
        <w:t>t</w:t>
      </w:r>
      <w:r>
        <w:rPr>
          <w:spacing w:val="1"/>
        </w:rPr>
        <w:t>o</w:t>
      </w:r>
      <w:r>
        <w:t>n</w:t>
      </w:r>
    </w:p>
    <w:p w:rsidR="008845B2" w:rsidRDefault="008845B2">
      <w:pPr>
        <w:spacing w:before="10" w:line="240" w:lineRule="exact"/>
        <w:rPr>
          <w:sz w:val="24"/>
          <w:szCs w:val="24"/>
        </w:rPr>
      </w:pPr>
    </w:p>
    <w:p w:rsidR="008845B2" w:rsidRDefault="0056543F">
      <w:pPr>
        <w:tabs>
          <w:tab w:val="left" w:pos="340"/>
        </w:tabs>
        <w:spacing w:line="258" w:lineRule="auto"/>
        <w:ind w:left="360" w:right="137" w:hanging="360"/>
      </w:pPr>
      <w:r>
        <w:rPr>
          <w:rFonts w:ascii="Wingdings" w:eastAsia="Wingdings" w:hAnsi="Wingdings" w:cs="Wingdings"/>
        </w:rPr>
        <w:t></w:t>
      </w:r>
      <w:r>
        <w:tab/>
        <w:t>Ted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 xml:space="preserve">ruz: </w:t>
      </w:r>
      <w:r>
        <w:rPr>
          <w:spacing w:val="-1"/>
        </w:rPr>
        <w:t>T</w:t>
      </w:r>
      <w:r>
        <w:t>ed</w:t>
      </w:r>
      <w:r>
        <w:rPr>
          <w:spacing w:val="-1"/>
        </w:rPr>
        <w:t xml:space="preserve"> </w:t>
      </w:r>
      <w:r>
        <w:t>OR C</w:t>
      </w:r>
      <w:r>
        <w:rPr>
          <w:spacing w:val="-1"/>
        </w:rPr>
        <w:t>r</w:t>
      </w:r>
      <w:r>
        <w:rPr>
          <w:spacing w:val="1"/>
        </w:rPr>
        <w:t>u</w:t>
      </w:r>
      <w:r>
        <w:t>z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1"/>
        </w:rPr>
        <w:t>P</w:t>
      </w:r>
      <w:r>
        <w:t>resid</w:t>
      </w:r>
      <w:r>
        <w:rPr>
          <w:spacing w:val="-1"/>
        </w:rPr>
        <w:t>e</w:t>
      </w:r>
      <w:r>
        <w:t>nt OR Electi</w:t>
      </w:r>
      <w:r>
        <w:rPr>
          <w:spacing w:val="1"/>
        </w:rPr>
        <w:t>o</w:t>
      </w:r>
      <w:r>
        <w:t xml:space="preserve">n </w:t>
      </w:r>
      <w:r>
        <w:rPr>
          <w:spacing w:val="1"/>
        </w:rPr>
        <w:t>2</w:t>
      </w:r>
      <w:r>
        <w:t>016 OR</w:t>
      </w:r>
      <w:r>
        <w:rPr>
          <w:spacing w:val="-1"/>
        </w:rPr>
        <w:t xml:space="preserve"> </w:t>
      </w:r>
      <w:r>
        <w:t>Repu</w:t>
      </w:r>
      <w:r>
        <w:rPr>
          <w:spacing w:val="1"/>
        </w:rPr>
        <w:t>b</w:t>
      </w:r>
      <w:r>
        <w:t>lican OR</w:t>
      </w:r>
      <w:r>
        <w:rPr>
          <w:spacing w:val="-1"/>
        </w:rPr>
        <w:t xml:space="preserve"> </w:t>
      </w:r>
      <w:r>
        <w:t>V</w:t>
      </w:r>
      <w:r>
        <w:rPr>
          <w:spacing w:val="1"/>
        </w:rPr>
        <w:t>o</w:t>
      </w:r>
      <w:r>
        <w:t>te OR Ca</w:t>
      </w:r>
      <w:r>
        <w:rPr>
          <w:spacing w:val="-2"/>
        </w:rPr>
        <w:t>m</w:t>
      </w:r>
      <w:r>
        <w:t>paign</w:t>
      </w:r>
      <w:r>
        <w:rPr>
          <w:spacing w:val="-1"/>
        </w:rPr>
        <w:t xml:space="preserve"> </w:t>
      </w:r>
      <w:r>
        <w:t>OR c</w:t>
      </w:r>
      <w:r>
        <w:rPr>
          <w:spacing w:val="-1"/>
        </w:rPr>
        <w:t>r</w:t>
      </w:r>
      <w:r>
        <w:rPr>
          <w:spacing w:val="1"/>
        </w:rPr>
        <w:t>u</w:t>
      </w:r>
      <w:r>
        <w:t>z</w:t>
      </w:r>
      <w:r>
        <w:rPr>
          <w:spacing w:val="-1"/>
        </w:rPr>
        <w:t>c</w:t>
      </w:r>
      <w:r>
        <w:t>rew</w:t>
      </w:r>
      <w:r>
        <w:rPr>
          <w:spacing w:val="-2"/>
        </w:rPr>
        <w:t xml:space="preserve"> </w:t>
      </w:r>
      <w:r>
        <w:t>OR c</w:t>
      </w:r>
      <w:r>
        <w:rPr>
          <w:spacing w:val="-1"/>
        </w:rPr>
        <w:t>r</w:t>
      </w:r>
      <w:r>
        <w:rPr>
          <w:spacing w:val="1"/>
        </w:rPr>
        <w:t>u</w:t>
      </w:r>
      <w:r>
        <w:t>z</w:t>
      </w:r>
      <w:r>
        <w:rPr>
          <w:spacing w:val="-1"/>
        </w:rPr>
        <w:t>e</w:t>
      </w:r>
      <w:r>
        <w:t>rs OR p</w:t>
      </w:r>
      <w:r>
        <w:rPr>
          <w:spacing w:val="1"/>
        </w:rPr>
        <w:t>o</w:t>
      </w:r>
      <w:r>
        <w:t xml:space="preserve">litics OR </w:t>
      </w:r>
      <w:r>
        <w:rPr>
          <w:spacing w:val="1"/>
        </w:rPr>
        <w:t>d</w:t>
      </w:r>
      <w:r>
        <w:t>e</w:t>
      </w:r>
      <w:r>
        <w:rPr>
          <w:spacing w:val="1"/>
        </w:rPr>
        <w:t>b</w:t>
      </w:r>
      <w:r>
        <w:t>ate OR p</w:t>
      </w:r>
      <w:r>
        <w:rPr>
          <w:spacing w:val="1"/>
        </w:rPr>
        <w:t>o</w:t>
      </w:r>
      <w:r>
        <w:t>ll OR delegate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v</w:t>
      </w:r>
      <w:r>
        <w:rPr>
          <w:spacing w:val="1"/>
        </w:rPr>
        <w:t>o</w:t>
      </w:r>
      <w:r>
        <w:t>ters</w:t>
      </w:r>
      <w:r>
        <w:rPr>
          <w:spacing w:val="-1"/>
        </w:rPr>
        <w:t xml:space="preserve"> </w:t>
      </w:r>
      <w:r>
        <w:t>OR ca</w:t>
      </w:r>
      <w:r>
        <w:rPr>
          <w:spacing w:val="-2"/>
        </w:rPr>
        <w:t>m</w:t>
      </w:r>
      <w:r>
        <w:t>paign</w:t>
      </w:r>
      <w:r>
        <w:rPr>
          <w:spacing w:val="-1"/>
        </w:rPr>
        <w:t xml:space="preserve"> </w:t>
      </w:r>
      <w:r>
        <w:t xml:space="preserve">OR caucus OR candidate </w:t>
      </w:r>
      <w:r>
        <w:rPr>
          <w:spacing w:val="1"/>
        </w:rPr>
        <w:t>O</w:t>
      </w:r>
      <w:r>
        <w:t>R Presi</w:t>
      </w:r>
      <w:r>
        <w:rPr>
          <w:spacing w:val="1"/>
        </w:rPr>
        <w:t>d</w:t>
      </w:r>
      <w:r>
        <w:t>e</w:t>
      </w:r>
      <w:r>
        <w:rPr>
          <w:spacing w:val="1"/>
        </w:rPr>
        <w:t>n</w:t>
      </w:r>
      <w:r>
        <w:t>tial OR TedCruz</w:t>
      </w:r>
    </w:p>
    <w:p w:rsidR="008845B2" w:rsidRDefault="008845B2">
      <w:pPr>
        <w:spacing w:before="9" w:line="240" w:lineRule="exact"/>
        <w:rPr>
          <w:sz w:val="24"/>
          <w:szCs w:val="24"/>
        </w:rPr>
      </w:pPr>
    </w:p>
    <w:p w:rsidR="008845B2" w:rsidRDefault="0056543F">
      <w:pPr>
        <w:tabs>
          <w:tab w:val="left" w:pos="340"/>
        </w:tabs>
        <w:spacing w:line="258" w:lineRule="auto"/>
        <w:ind w:left="360" w:right="116" w:hanging="360"/>
      </w:pPr>
      <w:r>
        <w:rPr>
          <w:rFonts w:ascii="Wingdings" w:eastAsia="Wingdings" w:hAnsi="Wingdings" w:cs="Wingdings"/>
        </w:rPr>
        <w:t></w:t>
      </w:r>
      <w:r>
        <w:tab/>
        <w:t>Bernie S</w:t>
      </w:r>
      <w:r>
        <w:rPr>
          <w:spacing w:val="-1"/>
        </w:rPr>
        <w:t>an</w:t>
      </w:r>
      <w:r>
        <w:t>der</w:t>
      </w:r>
      <w:r>
        <w:rPr>
          <w:spacing w:val="-1"/>
        </w:rPr>
        <w:t>s</w:t>
      </w:r>
      <w:r>
        <w:t>: Bernie</w:t>
      </w:r>
      <w:r>
        <w:rPr>
          <w:spacing w:val="-1"/>
        </w:rPr>
        <w:t xml:space="preserve"> </w:t>
      </w:r>
      <w:r>
        <w:t>OR S</w:t>
      </w:r>
      <w:r>
        <w:rPr>
          <w:spacing w:val="-1"/>
        </w:rPr>
        <w:t>a</w:t>
      </w:r>
      <w:r>
        <w:t>nd</w:t>
      </w:r>
      <w:r>
        <w:rPr>
          <w:spacing w:val="-1"/>
        </w:rPr>
        <w:t>e</w:t>
      </w:r>
      <w:r>
        <w:t>rs</w:t>
      </w:r>
      <w:r>
        <w:rPr>
          <w:spacing w:val="-1"/>
        </w:rPr>
        <w:t xml:space="preserve"> </w:t>
      </w:r>
      <w:r>
        <w:t>OR Presi</w:t>
      </w:r>
      <w:r>
        <w:rPr>
          <w:spacing w:val="1"/>
        </w:rPr>
        <w:t>d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Elect</w:t>
      </w:r>
      <w:r>
        <w:rPr>
          <w:spacing w:val="1"/>
        </w:rPr>
        <w:t>i</w:t>
      </w:r>
      <w:r>
        <w:t>on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>01</w:t>
      </w:r>
      <w:r>
        <w:t>6 OR De</w:t>
      </w:r>
      <w:r>
        <w:rPr>
          <w:spacing w:val="-2"/>
        </w:rPr>
        <w:t>m</w:t>
      </w:r>
      <w:r>
        <w:rPr>
          <w:spacing w:val="1"/>
        </w:rPr>
        <w:t>o</w:t>
      </w:r>
      <w:r>
        <w:t xml:space="preserve">crat OR </w:t>
      </w:r>
      <w:r>
        <w:rPr>
          <w:spacing w:val="-1"/>
        </w:rPr>
        <w:t>V</w:t>
      </w:r>
      <w:r>
        <w:t xml:space="preserve">ote OR </w:t>
      </w:r>
      <w:r>
        <w:rPr>
          <w:spacing w:val="-2"/>
        </w:rPr>
        <w:t>C</w:t>
      </w:r>
      <w:r>
        <w:t>a</w:t>
      </w:r>
      <w:r>
        <w:rPr>
          <w:spacing w:val="-2"/>
        </w:rPr>
        <w:t>m</w:t>
      </w:r>
      <w:r>
        <w:t>paign OR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>e</w:t>
      </w:r>
      <w:r>
        <w:t>elt</w:t>
      </w:r>
      <w:r>
        <w:rPr>
          <w:spacing w:val="1"/>
        </w:rPr>
        <w:t>h</w:t>
      </w:r>
      <w:r>
        <w:t>ebe</w:t>
      </w:r>
      <w:r>
        <w:rPr>
          <w:spacing w:val="-1"/>
        </w:rPr>
        <w:t>r</w:t>
      </w:r>
      <w:r>
        <w:t>n OR ber</w:t>
      </w:r>
      <w:r>
        <w:rPr>
          <w:spacing w:val="1"/>
        </w:rPr>
        <w:t>n</w:t>
      </w:r>
      <w:r>
        <w:t>ie OR</w:t>
      </w:r>
      <w:r>
        <w:rPr>
          <w:spacing w:val="-2"/>
        </w:rPr>
        <w:t xml:space="preserve"> </w:t>
      </w:r>
      <w:r>
        <w:rPr>
          <w:spacing w:val="1"/>
        </w:rPr>
        <w:t>po</w:t>
      </w:r>
      <w:r>
        <w:t>litics</w:t>
      </w:r>
      <w:r>
        <w:t xml:space="preserve"> OR </w:t>
      </w:r>
      <w:r>
        <w:rPr>
          <w:spacing w:val="1"/>
        </w:rPr>
        <w:t>d</w:t>
      </w:r>
      <w:r>
        <w:t>e</w:t>
      </w:r>
      <w:r>
        <w:rPr>
          <w:spacing w:val="1"/>
        </w:rPr>
        <w:t>b</w:t>
      </w:r>
      <w:r>
        <w:t>ate OR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o</w:t>
      </w:r>
      <w:r>
        <w:t>ll OR delegate OR voters OR c</w:t>
      </w:r>
      <w:r>
        <w:rPr>
          <w:spacing w:val="-1"/>
        </w:rPr>
        <w:t>a</w:t>
      </w:r>
      <w:r>
        <w:rPr>
          <w:spacing w:val="-2"/>
        </w:rPr>
        <w:t>m</w:t>
      </w:r>
      <w:r>
        <w:t>paign</w:t>
      </w:r>
      <w:r>
        <w:rPr>
          <w:spacing w:val="1"/>
        </w:rPr>
        <w:t xml:space="preserve"> </w:t>
      </w:r>
      <w:r>
        <w:t xml:space="preserve">OR caucus OR candidate </w:t>
      </w:r>
      <w:r>
        <w:rPr>
          <w:spacing w:val="1"/>
        </w:rPr>
        <w:t>O</w:t>
      </w:r>
      <w:r>
        <w:t>R Presi</w:t>
      </w:r>
      <w:r>
        <w:rPr>
          <w:spacing w:val="1"/>
        </w:rPr>
        <w:t>d</w:t>
      </w:r>
      <w:r>
        <w:t>e</w:t>
      </w:r>
      <w:r>
        <w:rPr>
          <w:spacing w:val="1"/>
        </w:rPr>
        <w:t>n</w:t>
      </w:r>
      <w:r>
        <w:t>tial OR BernieS</w:t>
      </w:r>
      <w:r>
        <w:rPr>
          <w:spacing w:val="-1"/>
        </w:rPr>
        <w:t>a</w:t>
      </w:r>
      <w:r>
        <w:t>nd</w:t>
      </w:r>
      <w:r>
        <w:rPr>
          <w:spacing w:val="-1"/>
        </w:rPr>
        <w:t>e</w:t>
      </w:r>
      <w:r>
        <w:t>rs</w:t>
      </w:r>
    </w:p>
    <w:p w:rsidR="008845B2" w:rsidRDefault="008845B2">
      <w:pPr>
        <w:spacing w:before="8" w:line="240" w:lineRule="exact"/>
        <w:rPr>
          <w:sz w:val="24"/>
          <w:szCs w:val="24"/>
        </w:rPr>
      </w:pPr>
    </w:p>
    <w:p w:rsidR="008845B2" w:rsidRDefault="0056543F">
      <w:pPr>
        <w:tabs>
          <w:tab w:val="left" w:pos="340"/>
        </w:tabs>
        <w:spacing w:line="259" w:lineRule="auto"/>
        <w:ind w:left="360" w:right="545" w:hanging="360"/>
      </w:pPr>
      <w:r>
        <w:rPr>
          <w:rFonts w:ascii="Wingdings" w:eastAsia="Wingdings" w:hAnsi="Wingdings" w:cs="Wingdings"/>
        </w:rPr>
        <w:t></w:t>
      </w:r>
      <w:r>
        <w:tab/>
        <w:t>These</w:t>
      </w:r>
      <w:r>
        <w:rPr>
          <w:spacing w:val="1"/>
        </w:rPr>
        <w:t xml:space="preserve"> </w:t>
      </w:r>
      <w:r>
        <w:t>t</w:t>
      </w:r>
      <w:r>
        <w:rPr>
          <w:spacing w:val="-1"/>
        </w:rPr>
        <w:t>y</w:t>
      </w:r>
      <w:r>
        <w:t>pe</w:t>
      </w:r>
      <w:r>
        <w:rPr>
          <w:spacing w:val="-1"/>
        </w:rPr>
        <w:t xml:space="preserve"> o</w:t>
      </w:r>
      <w:r>
        <w:t>f ke</w:t>
      </w:r>
      <w:r>
        <w:rPr>
          <w:spacing w:val="-1"/>
        </w:rPr>
        <w:t>yw</w:t>
      </w:r>
      <w:r>
        <w:t>o</w:t>
      </w:r>
      <w:r>
        <w:rPr>
          <w:spacing w:val="-1"/>
        </w:rPr>
        <w:t>r</w:t>
      </w:r>
      <w:r>
        <w:t>ds w</w:t>
      </w:r>
      <w:r>
        <w:rPr>
          <w:spacing w:val="-1"/>
        </w:rPr>
        <w:t>e</w:t>
      </w:r>
      <w:r>
        <w:t>re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 collect the data for ea</w:t>
      </w:r>
      <w:r>
        <w:rPr>
          <w:spacing w:val="-1"/>
        </w:rPr>
        <w:t>c</w:t>
      </w:r>
      <w:r>
        <w:t>h city.</w:t>
      </w:r>
    </w:p>
    <w:p w:rsidR="008845B2" w:rsidRDefault="0056543F">
      <w:pPr>
        <w:tabs>
          <w:tab w:val="left" w:pos="360"/>
        </w:tabs>
        <w:spacing w:line="259" w:lineRule="auto"/>
        <w:ind w:left="360" w:right="83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Al</w:t>
      </w:r>
      <w:r>
        <w:rPr>
          <w:spacing w:val="-1"/>
        </w:rPr>
        <w:t>s</w:t>
      </w:r>
      <w:r>
        <w:t>o</w:t>
      </w:r>
      <w:r>
        <w:rPr>
          <w:spacing w:val="19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re</w:t>
      </w:r>
      <w:r>
        <w:rPr>
          <w:spacing w:val="-2"/>
        </w:rPr>
        <w:t>m</w:t>
      </w:r>
      <w:r>
        <w:rPr>
          <w:spacing w:val="1"/>
        </w:rPr>
        <w:t>ov</w:t>
      </w:r>
      <w:r>
        <w:t>ed</w:t>
      </w:r>
      <w:r>
        <w:rPr>
          <w:spacing w:val="19"/>
        </w:rPr>
        <w:t xml:space="preserve"> </w:t>
      </w:r>
      <w:r>
        <w:rPr>
          <w:spacing w:val="-1"/>
        </w:rPr>
        <w:t>al</w:t>
      </w:r>
      <w:r>
        <w:t>l</w:t>
      </w:r>
      <w:r>
        <w:rPr>
          <w:spacing w:val="1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m</w:t>
      </w:r>
      <w:r>
        <w:rPr>
          <w:spacing w:val="1"/>
        </w:rPr>
        <w:t>oj</w:t>
      </w:r>
      <w:r>
        <w:rPr>
          <w:spacing w:val="-1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18"/>
        </w:rPr>
        <w:t xml:space="preserve"> </w:t>
      </w:r>
      <w:r>
        <w:t>r</w:t>
      </w:r>
      <w:r>
        <w:rPr>
          <w:spacing w:val="-1"/>
        </w:rPr>
        <w:t>un</w:t>
      </w:r>
      <w:r>
        <w:rPr>
          <w:spacing w:val="1"/>
        </w:rPr>
        <w:t>n</w:t>
      </w:r>
      <w:r>
        <w:rPr>
          <w:spacing w:val="-1"/>
        </w:rPr>
        <w:t>in</w:t>
      </w:r>
      <w:r>
        <w:t>g</w:t>
      </w:r>
      <w:r>
        <w:rPr>
          <w:spacing w:val="20"/>
        </w:rPr>
        <w:t xml:space="preserve"> </w:t>
      </w:r>
      <w:r>
        <w:t>a program</w:t>
      </w:r>
      <w:r>
        <w:rPr>
          <w:spacing w:val="-10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rPr>
          <w:spacing w:val="1"/>
        </w:rPr>
        <w:t>g</w:t>
      </w:r>
      <w:r>
        <w:t>et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</w:t>
      </w:r>
      <w:r>
        <w:rPr>
          <w:spacing w:val="-1"/>
        </w:rPr>
        <w:t>c</w:t>
      </w:r>
      <w:r>
        <w:t>urate</w:t>
      </w:r>
      <w:r>
        <w:rPr>
          <w:spacing w:val="-8"/>
        </w:rPr>
        <w:t xml:space="preserve"> </w:t>
      </w:r>
      <w:r>
        <w:t>r</w:t>
      </w:r>
      <w:r>
        <w:rPr>
          <w:spacing w:val="-1"/>
        </w:rPr>
        <w:t>e</w:t>
      </w:r>
      <w:r>
        <w:t>sult</w:t>
      </w:r>
      <w:r>
        <w:rPr>
          <w:spacing w:val="-9"/>
        </w:rPr>
        <w:t xml:space="preserve"> </w:t>
      </w:r>
      <w:r>
        <w:t>by run</w:t>
      </w:r>
      <w:r>
        <w:rPr>
          <w:spacing w:val="1"/>
        </w:rPr>
        <w:t>n</w:t>
      </w:r>
      <w:r>
        <w:t>ing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1"/>
        </w:rPr>
        <w:t xml:space="preserve"> </w:t>
      </w:r>
      <w:r>
        <w:t>alg</w:t>
      </w:r>
      <w:r>
        <w:rPr>
          <w:spacing w:val="1"/>
        </w:rPr>
        <w:t>o</w:t>
      </w:r>
      <w:r>
        <w:t>rit</w:t>
      </w:r>
      <w:r>
        <w:rPr>
          <w:spacing w:val="1"/>
        </w:rPr>
        <w:t>h</w:t>
      </w:r>
      <w:r>
        <w:rPr>
          <w:spacing w:val="-2"/>
        </w:rPr>
        <w:t>m</w:t>
      </w:r>
      <w:r>
        <w:t>.</w:t>
      </w:r>
    </w:p>
    <w:p w:rsidR="008845B2" w:rsidRDefault="0056543F">
      <w:pPr>
        <w:spacing w:line="220" w:lineRule="exact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After</w:t>
      </w:r>
      <w:r>
        <w:rPr>
          <w:spacing w:val="18"/>
        </w:rPr>
        <w:t xml:space="preserve"> </w:t>
      </w:r>
      <w:r>
        <w:rPr>
          <w:spacing w:val="1"/>
        </w:rPr>
        <w:t>d</w:t>
      </w:r>
      <w:r>
        <w:t>ata</w:t>
      </w:r>
      <w:r>
        <w:rPr>
          <w:spacing w:val="19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c</w:t>
      </w:r>
      <w:r>
        <w:rPr>
          <w:spacing w:val="1"/>
        </w:rPr>
        <w:t>o</w:t>
      </w:r>
      <w:r>
        <w:t>llected</w:t>
      </w:r>
      <w:r>
        <w:rPr>
          <w:spacing w:val="20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se</w:t>
      </w:r>
      <w:r>
        <w:rPr>
          <w:spacing w:val="1"/>
        </w:rPr>
        <w:t>p</w:t>
      </w:r>
      <w:r>
        <w:t>arated</w:t>
      </w:r>
      <w:r>
        <w:rPr>
          <w:spacing w:val="20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</w:p>
    <w:p w:rsidR="008845B2" w:rsidRDefault="0056543F">
      <w:pPr>
        <w:spacing w:before="18" w:line="258" w:lineRule="auto"/>
        <w:ind w:left="360" w:right="81"/>
        <w:jc w:val="both"/>
      </w:pPr>
      <w:r>
        <w:rPr>
          <w:spacing w:val="1"/>
        </w:rPr>
        <w:t>d</w:t>
      </w:r>
      <w:r>
        <w:t>ata</w:t>
      </w:r>
      <w:r>
        <w:rPr>
          <w:spacing w:val="-12"/>
        </w:rPr>
        <w:t xml:space="preserve"> </w:t>
      </w:r>
      <w:r>
        <w:t>i</w:t>
      </w:r>
      <w:r>
        <w:rPr>
          <w:spacing w:val="1"/>
        </w:rPr>
        <w:t>n</w:t>
      </w:r>
      <w:r>
        <w:t>to</w:t>
      </w:r>
      <w:r>
        <w:rPr>
          <w:spacing w:val="-12"/>
        </w:rPr>
        <w:t xml:space="preserve"> </w:t>
      </w:r>
      <w:r>
        <w:t>p</w:t>
      </w:r>
      <w:r>
        <w:rPr>
          <w:spacing w:val="1"/>
        </w:rPr>
        <w:t>o</w:t>
      </w:r>
      <w:r>
        <w:t>siti</w:t>
      </w:r>
      <w:r>
        <w:rPr>
          <w:spacing w:val="1"/>
        </w:rPr>
        <w:t>v</w:t>
      </w:r>
      <w:r>
        <w:t>e</w:t>
      </w:r>
      <w:r>
        <w:rPr>
          <w:spacing w:val="-12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12"/>
        </w:rPr>
        <w:t xml:space="preserve"> </w:t>
      </w:r>
      <w:r>
        <w:rPr>
          <w:spacing w:val="1"/>
        </w:rPr>
        <w:t>n</w:t>
      </w:r>
      <w:r>
        <w:rPr>
          <w:spacing w:val="-1"/>
        </w:rPr>
        <w:t>e</w:t>
      </w:r>
      <w:r>
        <w:rPr>
          <w:spacing w:val="1"/>
        </w:rPr>
        <w:t>g</w:t>
      </w:r>
      <w:r>
        <w:t>ative</w:t>
      </w:r>
      <w:r>
        <w:rPr>
          <w:spacing w:val="-12"/>
        </w:rPr>
        <w:t xml:space="preserve"> </w:t>
      </w:r>
      <w:r>
        <w:t>tweets</w:t>
      </w:r>
      <w:r>
        <w:rPr>
          <w:spacing w:val="-12"/>
        </w:rPr>
        <w:t xml:space="preserve"> </w:t>
      </w:r>
      <w:r>
        <w:rPr>
          <w:spacing w:val="1"/>
        </w:rPr>
        <w:t>b</w:t>
      </w:r>
      <w:r>
        <w:rPr>
          <w:spacing w:val="-1"/>
        </w:rPr>
        <w:t>a</w:t>
      </w:r>
      <w:r>
        <w:t>sed on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e</w:t>
      </w:r>
      <w:r>
        <w:t>nti</w:t>
      </w:r>
      <w:r>
        <w:rPr>
          <w:spacing w:val="-2"/>
        </w:rPr>
        <w:t>m</w:t>
      </w:r>
      <w:r>
        <w:t>ent</w:t>
      </w:r>
      <w:r>
        <w:rPr>
          <w:spacing w:val="2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This was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by r</w:t>
      </w:r>
      <w:r>
        <w:rPr>
          <w:spacing w:val="-1"/>
        </w:rPr>
        <w:t>un</w:t>
      </w:r>
      <w:r>
        <w:rPr>
          <w:spacing w:val="1"/>
        </w:rPr>
        <w:t>n</w:t>
      </w:r>
      <w:r>
        <w:rPr>
          <w:spacing w:val="-1"/>
        </w:rPr>
        <w:t>in</w:t>
      </w:r>
      <w:r>
        <w:t>g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pro</w:t>
      </w:r>
      <w:r>
        <w:rPr>
          <w:spacing w:val="1"/>
        </w:rPr>
        <w:t>g</w:t>
      </w:r>
      <w:r>
        <w:t xml:space="preserve">ram </w:t>
      </w:r>
      <w:r>
        <w:rPr>
          <w:spacing w:val="1"/>
        </w:rPr>
        <w:t>b</w:t>
      </w:r>
      <w:r>
        <w:t>a</w:t>
      </w:r>
      <w:r>
        <w:rPr>
          <w:spacing w:val="-1"/>
        </w:rPr>
        <w:t>se</w:t>
      </w:r>
      <w:r>
        <w:t>d</w:t>
      </w:r>
      <w:r>
        <w:rPr>
          <w:spacing w:val="2"/>
        </w:rPr>
        <w:t xml:space="preserve"> </w:t>
      </w:r>
      <w:r>
        <w:rPr>
          <w:spacing w:val="-1"/>
        </w:rPr>
        <w:t>o</w:t>
      </w:r>
      <w:r>
        <w:t>n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e</w:t>
      </w:r>
      <w:r>
        <w:rPr>
          <w:spacing w:val="1"/>
        </w:rPr>
        <w:t>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m</w:t>
      </w:r>
      <w:r>
        <w:t>e</w:t>
      </w:r>
      <w:r>
        <w:rPr>
          <w:spacing w:val="1"/>
        </w:rPr>
        <w:t>n</w:t>
      </w:r>
      <w:r>
        <w:t>t anal</w:t>
      </w:r>
      <w:r>
        <w:rPr>
          <w:spacing w:val="-1"/>
        </w:rPr>
        <w:t>y</w:t>
      </w:r>
      <w:r>
        <w:t>sis</w:t>
      </w:r>
      <w:r>
        <w:rPr>
          <w:spacing w:val="1"/>
        </w:rPr>
        <w:t xml:space="preserve"> </w:t>
      </w:r>
      <w:r>
        <w:t>wh</w:t>
      </w:r>
      <w:r>
        <w:rPr>
          <w:spacing w:val="-1"/>
        </w:rPr>
        <w:t>e</w:t>
      </w:r>
      <w:r>
        <w:t>re if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re</w:t>
      </w:r>
      <w:r>
        <w:rPr>
          <w:spacing w:val="-1"/>
        </w:rPr>
        <w:t>sh</w:t>
      </w:r>
      <w:r>
        <w:t>old</w:t>
      </w:r>
      <w:r>
        <w:rPr>
          <w:spacing w:val="1"/>
        </w:rPr>
        <w:t xml:space="preserve"> </w:t>
      </w:r>
      <w:r>
        <w:t>va</w:t>
      </w:r>
      <w:r>
        <w:rPr>
          <w:spacing w:val="-2"/>
        </w:rPr>
        <w:t>l</w:t>
      </w:r>
      <w:r>
        <w:rPr>
          <w:spacing w:val="1"/>
        </w:rPr>
        <w:t>u</w:t>
      </w:r>
      <w:r>
        <w:t>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0</w:t>
      </w:r>
      <w:r>
        <w:rPr>
          <w:spacing w:val="-1"/>
        </w:rPr>
        <w:t>.</w:t>
      </w:r>
      <w:r>
        <w:t>1 t</w:t>
      </w:r>
      <w:r>
        <w:rPr>
          <w:spacing w:val="1"/>
        </w:rPr>
        <w:t>h</w:t>
      </w:r>
      <w:r>
        <w:t>en</w:t>
      </w:r>
      <w:r>
        <w:rPr>
          <w:spacing w:val="1"/>
        </w:rPr>
        <w:t xml:space="preserve"> </w:t>
      </w:r>
      <w:r>
        <w:t>its</w:t>
      </w:r>
      <w:r>
        <w:t xml:space="preserve"> </w:t>
      </w:r>
      <w:r>
        <w:rPr>
          <w:spacing w:val="1"/>
        </w:rPr>
        <w:t>po</w:t>
      </w:r>
      <w:r>
        <w:t>sitive</w:t>
      </w:r>
      <w:r>
        <w:rPr>
          <w:spacing w:val="1"/>
        </w:rPr>
        <w:t xml:space="preserve"> </w:t>
      </w:r>
      <w:r>
        <w:t>tweet else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n</w:t>
      </w:r>
      <w:r>
        <w:rPr>
          <w:spacing w:val="-1"/>
        </w:rPr>
        <w:t>e</w:t>
      </w:r>
      <w:r>
        <w:rPr>
          <w:spacing w:val="1"/>
        </w:rPr>
        <w:t>g</w:t>
      </w:r>
      <w:r>
        <w:t>ati</w:t>
      </w:r>
      <w:r>
        <w:rPr>
          <w:spacing w:val="1"/>
        </w:rPr>
        <w:t>v</w:t>
      </w:r>
      <w:r>
        <w:t>e tweet.</w:t>
      </w:r>
    </w:p>
    <w:p w:rsidR="008845B2" w:rsidRDefault="0056543F">
      <w:pPr>
        <w:tabs>
          <w:tab w:val="left" w:pos="360"/>
        </w:tabs>
        <w:spacing w:before="1" w:line="259" w:lineRule="auto"/>
        <w:ind w:left="360" w:right="82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 xml:space="preserve">For </w:t>
      </w:r>
      <w:r>
        <w:rPr>
          <w:spacing w:val="30"/>
        </w:rPr>
        <w:t xml:space="preserve"> </w:t>
      </w:r>
      <w:r>
        <w:rPr>
          <w:spacing w:val="-1"/>
        </w:rPr>
        <w:t>e</w:t>
      </w:r>
      <w:r>
        <w:rPr>
          <w:spacing w:val="1"/>
        </w:rPr>
        <w:t>x</w:t>
      </w:r>
      <w:r>
        <w:t>a</w:t>
      </w:r>
      <w:r>
        <w:rPr>
          <w:spacing w:val="-2"/>
        </w:rPr>
        <w:t>m</w:t>
      </w:r>
      <w:r>
        <w:t xml:space="preserve">ple </w:t>
      </w:r>
      <w:r>
        <w:rPr>
          <w:spacing w:val="30"/>
        </w:rPr>
        <w:t xml:space="preserve"> </w:t>
      </w:r>
      <w:r>
        <w:t xml:space="preserve">if </w:t>
      </w:r>
      <w:r>
        <w:rPr>
          <w:spacing w:val="30"/>
        </w:rPr>
        <w:t xml:space="preserve"> </w:t>
      </w:r>
      <w:r>
        <w:t xml:space="preserve">the </w:t>
      </w:r>
      <w:r>
        <w:rPr>
          <w:spacing w:val="28"/>
        </w:rPr>
        <w:t xml:space="preserve"> </w:t>
      </w:r>
      <w:r>
        <w:t xml:space="preserve">tweet </w:t>
      </w:r>
      <w:r>
        <w:rPr>
          <w:spacing w:val="27"/>
        </w:rPr>
        <w:t xml:space="preserve"> </w:t>
      </w:r>
      <w:r>
        <w:t xml:space="preserve">contains </w:t>
      </w:r>
      <w:r>
        <w:rPr>
          <w:spacing w:val="30"/>
        </w:rPr>
        <w:t xml:space="preserve"> </w:t>
      </w:r>
      <w:r>
        <w:rPr>
          <w:spacing w:val="-2"/>
        </w:rPr>
        <w:t>t</w:t>
      </w:r>
      <w:r>
        <w:t>he ke</w:t>
      </w:r>
      <w:r>
        <w:rPr>
          <w:spacing w:val="-1"/>
        </w:rPr>
        <w:t>yw</w:t>
      </w:r>
      <w:r>
        <w:t>o</w:t>
      </w:r>
      <w:r>
        <w:rPr>
          <w:spacing w:val="-1"/>
        </w:rPr>
        <w:t>r</w:t>
      </w:r>
      <w:r>
        <w:t>ds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h</w:t>
      </w:r>
      <w:r>
        <w:rPr>
          <w:spacing w:val="-1"/>
        </w:rPr>
        <w:t>ap</w:t>
      </w:r>
      <w:r>
        <w:t xml:space="preserve">py </w:t>
      </w:r>
      <w:r>
        <w:rPr>
          <w:spacing w:val="1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t>ove</w:t>
      </w:r>
      <w:r>
        <w:rPr>
          <w:spacing w:val="1"/>
        </w:rPr>
        <w:t xml:space="preserve"> </w:t>
      </w:r>
      <w:r>
        <w:t>t</w:t>
      </w:r>
      <w:r>
        <w:rPr>
          <w:spacing w:val="-1"/>
        </w:rPr>
        <w:t>h</w:t>
      </w:r>
      <w:r>
        <w:t>en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e tweet t</w:t>
      </w:r>
      <w:r>
        <w:rPr>
          <w:spacing w:val="1"/>
        </w:rPr>
        <w:t>h</w:t>
      </w:r>
      <w:r>
        <w:t>e re</w:t>
      </w:r>
      <w:r>
        <w:rPr>
          <w:spacing w:val="1"/>
        </w:rPr>
        <w:t>g</w:t>
      </w:r>
      <w:r>
        <w:t>ar</w:t>
      </w:r>
      <w:r>
        <w:rPr>
          <w:spacing w:val="1"/>
        </w:rPr>
        <w:t>d</w:t>
      </w:r>
      <w:r>
        <w:t>ed as a p</w:t>
      </w:r>
      <w:r>
        <w:rPr>
          <w:spacing w:val="1"/>
        </w:rPr>
        <w:t>o</w:t>
      </w:r>
      <w:r>
        <w:t>siti</w:t>
      </w:r>
      <w:r>
        <w:rPr>
          <w:spacing w:val="1"/>
        </w:rPr>
        <w:t>v</w:t>
      </w:r>
      <w:r>
        <w:t>e tweet.</w:t>
      </w:r>
    </w:p>
    <w:p w:rsidR="008845B2" w:rsidRDefault="0056543F">
      <w:pPr>
        <w:tabs>
          <w:tab w:val="left" w:pos="360"/>
        </w:tabs>
        <w:spacing w:line="258" w:lineRule="auto"/>
        <w:ind w:left="360" w:right="81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If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t>wee</w:t>
      </w:r>
      <w:r>
        <w:rPr>
          <w:spacing w:val="16"/>
        </w:rPr>
        <w:t xml:space="preserve"> </w:t>
      </w:r>
      <w:r>
        <w:t>contains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1"/>
        </w:rPr>
        <w:t>k</w:t>
      </w:r>
      <w:r>
        <w:t>e</w:t>
      </w:r>
      <w:r>
        <w:rPr>
          <w:spacing w:val="-2"/>
        </w:rPr>
        <w:t>y</w:t>
      </w:r>
      <w:r>
        <w:t>words</w:t>
      </w:r>
      <w:r>
        <w:rPr>
          <w:spacing w:val="16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17"/>
        </w:rPr>
        <w:t xml:space="preserve"> </w:t>
      </w:r>
      <w:r>
        <w:t>as sad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1"/>
        </w:rPr>
        <w:t>h</w:t>
      </w:r>
      <w:r>
        <w:t>ate</w:t>
      </w:r>
      <w:r>
        <w:rPr>
          <w:spacing w:val="11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1"/>
        </w:rPr>
        <w:t xml:space="preserve"> </w:t>
      </w:r>
      <w:r>
        <w:t>tw</w:t>
      </w:r>
      <w:r>
        <w:rPr>
          <w:spacing w:val="-1"/>
        </w:rPr>
        <w:t>e</w:t>
      </w:r>
      <w:r>
        <w:t>et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consider</w:t>
      </w:r>
      <w:r>
        <w:rPr>
          <w:spacing w:val="-1"/>
        </w:rPr>
        <w:t>e</w:t>
      </w:r>
      <w:r>
        <w:t>d</w:t>
      </w:r>
      <w:r>
        <w:rPr>
          <w:spacing w:val="11"/>
        </w:rPr>
        <w:t xml:space="preserve"> </w:t>
      </w:r>
      <w:r>
        <w:t xml:space="preserve">as a </w:t>
      </w:r>
      <w:r>
        <w:rPr>
          <w:spacing w:val="1"/>
        </w:rPr>
        <w:t>n</w:t>
      </w:r>
      <w:r>
        <w:rPr>
          <w:spacing w:val="-1"/>
        </w:rPr>
        <w:t>e</w:t>
      </w:r>
      <w:r>
        <w:rPr>
          <w:spacing w:val="1"/>
        </w:rPr>
        <w:t>g</w:t>
      </w:r>
      <w:r>
        <w:t>ati</w:t>
      </w:r>
      <w:r>
        <w:rPr>
          <w:spacing w:val="1"/>
        </w:rPr>
        <w:t>v</w:t>
      </w:r>
      <w:r>
        <w:t xml:space="preserve">e </w:t>
      </w:r>
      <w:r>
        <w:rPr>
          <w:spacing w:val="-2"/>
        </w:rPr>
        <w:t>t</w:t>
      </w:r>
      <w:r>
        <w:t>weet.</w:t>
      </w:r>
    </w:p>
    <w:p w:rsidR="008845B2" w:rsidRDefault="0056543F">
      <w:pPr>
        <w:tabs>
          <w:tab w:val="left" w:pos="360"/>
        </w:tabs>
        <w:spacing w:before="1" w:line="259" w:lineRule="auto"/>
        <w:ind w:left="360" w:right="83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</w:r>
      <w:r>
        <w:rPr>
          <w:spacing w:val="-1"/>
        </w:rPr>
        <w:t>Afte</w:t>
      </w:r>
      <w:r>
        <w:t>r</w:t>
      </w:r>
      <w:r>
        <w:rPr>
          <w:spacing w:val="22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22"/>
        </w:rPr>
        <w:t xml:space="preserve"> </w:t>
      </w:r>
      <w:r>
        <w:rPr>
          <w:spacing w:val="1"/>
        </w:rPr>
        <w:t>d</w:t>
      </w:r>
      <w:r>
        <w:t>a</w:t>
      </w:r>
      <w:r>
        <w:rPr>
          <w:spacing w:val="-1"/>
        </w:rPr>
        <w:t>t</w:t>
      </w:r>
      <w:r>
        <w:t>a</w:t>
      </w:r>
      <w:r>
        <w:rPr>
          <w:spacing w:val="20"/>
        </w:rPr>
        <w:t xml:space="preserve"> </w:t>
      </w:r>
      <w:r>
        <w:t>w</w:t>
      </w:r>
      <w:r>
        <w:rPr>
          <w:spacing w:val="-1"/>
        </w:rPr>
        <w:t>a</w:t>
      </w:r>
      <w:r>
        <w:t>s</w:t>
      </w:r>
      <w:r>
        <w:rPr>
          <w:spacing w:val="22"/>
        </w:rPr>
        <w:t xml:space="preserve"> </w:t>
      </w:r>
      <w:r>
        <w:t>s</w:t>
      </w:r>
      <w:r>
        <w:rPr>
          <w:spacing w:val="-1"/>
        </w:rPr>
        <w:t>e</w:t>
      </w:r>
      <w:r>
        <w:rPr>
          <w:spacing w:val="1"/>
        </w:rPr>
        <w:t>p</w:t>
      </w:r>
      <w:r>
        <w:rPr>
          <w:spacing w:val="-1"/>
        </w:rPr>
        <w:t>arate</w:t>
      </w:r>
      <w:r>
        <w:t>d</w:t>
      </w:r>
      <w:r>
        <w:rPr>
          <w:spacing w:val="21"/>
        </w:rPr>
        <w:t xml:space="preserve"> </w:t>
      </w:r>
      <w:r>
        <w:t>i</w:t>
      </w:r>
      <w:r>
        <w:rPr>
          <w:spacing w:val="1"/>
        </w:rPr>
        <w:t>n</w:t>
      </w:r>
      <w:r>
        <w:t>to</w:t>
      </w:r>
      <w:r>
        <w:rPr>
          <w:spacing w:val="21"/>
        </w:rPr>
        <w:t xml:space="preserve"> </w:t>
      </w:r>
      <w:r>
        <w:rPr>
          <w:spacing w:val="1"/>
        </w:rPr>
        <w:t>p</w:t>
      </w:r>
      <w:r>
        <w:rPr>
          <w:spacing w:val="-1"/>
        </w:rPr>
        <w:t>ositi</w:t>
      </w:r>
      <w:r>
        <w:rPr>
          <w:spacing w:val="1"/>
        </w:rPr>
        <w:t>v</w:t>
      </w:r>
      <w:r>
        <w:t>e and n</w:t>
      </w:r>
      <w:r>
        <w:rPr>
          <w:spacing w:val="-1"/>
        </w:rPr>
        <w:t>e</w:t>
      </w:r>
      <w:r>
        <w:t>gati</w:t>
      </w:r>
      <w:r>
        <w:rPr>
          <w:spacing w:val="1"/>
        </w:rPr>
        <w:t>v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weets,</w:t>
      </w:r>
      <w:r>
        <w:rPr>
          <w:spacing w:val="1"/>
        </w:rPr>
        <w:t xml:space="preserve"> </w:t>
      </w:r>
      <w:r>
        <w:t>tra</w:t>
      </w:r>
      <w:r>
        <w:rPr>
          <w:spacing w:val="-2"/>
        </w:rPr>
        <w:t>i</w:t>
      </w:r>
      <w:r>
        <w:rPr>
          <w:spacing w:val="1"/>
        </w:rPr>
        <w:t>n</w:t>
      </w:r>
      <w:r>
        <w:t>i</w:t>
      </w:r>
      <w:r>
        <w:rPr>
          <w:spacing w:val="-1"/>
        </w:rPr>
        <w:t>n</w:t>
      </w:r>
      <w:r>
        <w:t>g and</w:t>
      </w:r>
      <w:r>
        <w:rPr>
          <w:spacing w:val="1"/>
        </w:rPr>
        <w:t xml:space="preserve"> </w:t>
      </w:r>
      <w:r>
        <w:t>testi</w:t>
      </w:r>
      <w:r>
        <w:rPr>
          <w:spacing w:val="-1"/>
        </w:rPr>
        <w:t>n</w:t>
      </w:r>
      <w:r>
        <w:t>g da</w:t>
      </w:r>
      <w:r>
        <w:rPr>
          <w:spacing w:val="-1"/>
        </w:rPr>
        <w:t>t</w:t>
      </w:r>
      <w:r>
        <w:t>a w</w:t>
      </w:r>
      <w:r>
        <w:rPr>
          <w:spacing w:val="-1"/>
        </w:rPr>
        <w:t>a</w:t>
      </w:r>
      <w:r>
        <w:t xml:space="preserve">s </w:t>
      </w:r>
      <w:r>
        <w:rPr>
          <w:spacing w:val="-1"/>
        </w:rPr>
        <w:t>fo</w:t>
      </w:r>
      <w:r>
        <w:t>r</w:t>
      </w:r>
      <w:r>
        <w:rPr>
          <w:spacing w:val="-2"/>
        </w:rPr>
        <w:t>m</w:t>
      </w:r>
      <w:r>
        <w:rPr>
          <w:spacing w:val="1"/>
        </w:rPr>
        <w:t>e</w:t>
      </w:r>
      <w:r>
        <w:t>d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>o</w:t>
      </w:r>
      <w:r>
        <w:t>r</w:t>
      </w:r>
      <w:r>
        <w:rPr>
          <w:spacing w:val="1"/>
        </w:rPr>
        <w:t xml:space="preserve"> </w:t>
      </w:r>
      <w:r>
        <w:t>ea</w:t>
      </w:r>
      <w:r>
        <w:rPr>
          <w:spacing w:val="-1"/>
        </w:rPr>
        <w:t>c</w:t>
      </w:r>
      <w:r>
        <w:t>h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>ity</w:t>
      </w:r>
      <w:r>
        <w:t>.</w:t>
      </w:r>
    </w:p>
    <w:p w:rsidR="008845B2" w:rsidRDefault="0056543F">
      <w:pPr>
        <w:ind w:left="-35" w:right="538"/>
        <w:jc w:val="center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Training data was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>o</w:t>
      </w:r>
      <w:r>
        <w:t>r</w:t>
      </w:r>
      <w:r>
        <w:rPr>
          <w:spacing w:val="-2"/>
        </w:rPr>
        <w:t>m</w:t>
      </w:r>
      <w:r>
        <w:t>ed as</w:t>
      </w:r>
      <w:r>
        <w:rPr>
          <w:spacing w:val="-1"/>
        </w:rPr>
        <w:t xml:space="preserve"> </w:t>
      </w:r>
      <w:r>
        <w:t>foll</w:t>
      </w:r>
      <w:r>
        <w:rPr>
          <w:spacing w:val="-1"/>
        </w:rPr>
        <w:t>o</w:t>
      </w:r>
      <w:r>
        <w:t>ws:</w:t>
      </w:r>
    </w:p>
    <w:p w:rsidR="008845B2" w:rsidRDefault="008845B2">
      <w:pPr>
        <w:spacing w:before="6" w:line="260" w:lineRule="exact"/>
        <w:rPr>
          <w:sz w:val="26"/>
          <w:szCs w:val="26"/>
        </w:rPr>
      </w:pPr>
    </w:p>
    <w:p w:rsidR="008845B2" w:rsidRDefault="0056543F">
      <w:pPr>
        <w:ind w:left="360"/>
      </w:pPr>
      <w:r>
        <w:t xml:space="preserve">For </w:t>
      </w:r>
      <w:r>
        <w:rPr>
          <w:spacing w:val="-1"/>
        </w:rPr>
        <w:t>e</w:t>
      </w:r>
      <w:r>
        <w:rPr>
          <w:spacing w:val="1"/>
        </w:rPr>
        <w:t>x</w:t>
      </w:r>
      <w:r>
        <w:t>a</w:t>
      </w:r>
      <w:r>
        <w:rPr>
          <w:spacing w:val="-2"/>
        </w:rPr>
        <w:t>m</w:t>
      </w:r>
      <w:r>
        <w:t>ple for New York C</w:t>
      </w:r>
      <w:r>
        <w:rPr>
          <w:spacing w:val="-2"/>
        </w:rPr>
        <w:t>i</w:t>
      </w:r>
      <w:r>
        <w:t>ty</w:t>
      </w:r>
    </w:p>
    <w:p w:rsidR="008845B2" w:rsidRDefault="0056543F">
      <w:pPr>
        <w:tabs>
          <w:tab w:val="left" w:pos="360"/>
        </w:tabs>
        <w:spacing w:before="18" w:line="258" w:lineRule="auto"/>
        <w:ind w:left="360" w:right="82" w:hanging="360"/>
        <w:jc w:val="both"/>
        <w:sectPr w:rsidR="008845B2">
          <w:pgSz w:w="11920" w:h="16840"/>
          <w:pgMar w:top="1360" w:right="1320" w:bottom="280" w:left="1340" w:header="720" w:footer="720" w:gutter="0"/>
          <w:cols w:num="2" w:space="720" w:equalWidth="0">
            <w:col w:w="4262" w:space="1065"/>
            <w:col w:w="3933"/>
          </w:cols>
        </w:sectPr>
      </w:pPr>
      <w:r>
        <w:rPr>
          <w:rFonts w:ascii="Wingdings" w:eastAsia="Wingdings" w:hAnsi="Wingdings" w:cs="Wingdings"/>
        </w:rPr>
        <w:t></w:t>
      </w:r>
      <w:r>
        <w:tab/>
        <w:t>First</w:t>
      </w:r>
      <w:r>
        <w:rPr>
          <w:spacing w:val="12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1"/>
        </w:rPr>
        <w:t>n</w:t>
      </w:r>
      <w:r>
        <w:t>ually</w:t>
      </w:r>
      <w:r>
        <w:rPr>
          <w:spacing w:val="13"/>
        </w:rPr>
        <w:t xml:space="preserve"> </w:t>
      </w:r>
      <w:r>
        <w:t>la</w:t>
      </w:r>
      <w:r>
        <w:rPr>
          <w:spacing w:val="1"/>
        </w:rPr>
        <w:t>b</w:t>
      </w:r>
      <w:r>
        <w:t>elled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tweets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0 a</w:t>
      </w:r>
      <w:r>
        <w:rPr>
          <w:spacing w:val="1"/>
        </w:rPr>
        <w:t>n</w:t>
      </w:r>
      <w:r>
        <w:t>d</w:t>
      </w:r>
      <w:r>
        <w:rPr>
          <w:spacing w:val="-5"/>
        </w:rPr>
        <w:t xml:space="preserve"> </w:t>
      </w:r>
      <w:r>
        <w:t>1(w</w:t>
      </w:r>
      <w:r>
        <w:rPr>
          <w:spacing w:val="1"/>
        </w:rPr>
        <w:t>h</w:t>
      </w:r>
      <w:r>
        <w:t>ere</w:t>
      </w:r>
      <w:r>
        <w:rPr>
          <w:spacing w:val="-6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1"/>
        </w:rPr>
        <w:t>n</w:t>
      </w:r>
      <w:r>
        <w:t>egati</w:t>
      </w:r>
      <w:r>
        <w:rPr>
          <w:spacing w:val="1"/>
        </w:rPr>
        <w:t>v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o</w:t>
      </w:r>
      <w:r>
        <w:t>siti</w:t>
      </w:r>
      <w:r>
        <w:rPr>
          <w:spacing w:val="1"/>
        </w:rPr>
        <w:t>v</w:t>
      </w:r>
      <w:r>
        <w:t>e) for one c</w:t>
      </w:r>
      <w:r>
        <w:rPr>
          <w:spacing w:val="-1"/>
        </w:rPr>
        <w:t>a</w:t>
      </w:r>
      <w:r>
        <w:t>ndidate whi</w:t>
      </w:r>
      <w:r>
        <w:rPr>
          <w:spacing w:val="-1"/>
        </w:rPr>
        <w:t>c</w:t>
      </w:r>
      <w:r>
        <w:t xml:space="preserve">h </w:t>
      </w:r>
      <w:r>
        <w:rPr>
          <w:spacing w:val="1"/>
        </w:rPr>
        <w:t>b</w:t>
      </w:r>
      <w:r>
        <w:t>eco</w:t>
      </w:r>
      <w:r>
        <w:rPr>
          <w:spacing w:val="-2"/>
        </w:rPr>
        <w:t>m</w:t>
      </w:r>
      <w:r>
        <w:t>es our training data.</w:t>
      </w:r>
    </w:p>
    <w:p w:rsidR="008845B2" w:rsidRDefault="0056543F">
      <w:pPr>
        <w:tabs>
          <w:tab w:val="left" w:pos="460"/>
        </w:tabs>
        <w:spacing w:before="77" w:line="259" w:lineRule="auto"/>
        <w:ind w:left="480" w:right="123" w:hanging="360"/>
        <w:jc w:val="both"/>
      </w:pPr>
      <w:r>
        <w:rPr>
          <w:rFonts w:ascii="Wingdings" w:eastAsia="Wingdings" w:hAnsi="Wingdings" w:cs="Wingdings"/>
        </w:rPr>
        <w:lastRenderedPageBreak/>
        <w:t></w:t>
      </w:r>
      <w:r>
        <w:tab/>
        <w:t>So</w:t>
      </w:r>
      <w:r>
        <w:rPr>
          <w:spacing w:val="-6"/>
        </w:rPr>
        <w:t xml:space="preserve"> </w:t>
      </w:r>
      <w:r>
        <w:t>trai</w:t>
      </w:r>
      <w:r>
        <w:rPr>
          <w:spacing w:val="1"/>
        </w:rPr>
        <w:t>n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-7"/>
        </w:rPr>
        <w:t xml:space="preserve"> </w:t>
      </w:r>
      <w:r>
        <w:rPr>
          <w:spacing w:val="1"/>
        </w:rPr>
        <w:t>d</w:t>
      </w:r>
      <w:r>
        <w:t>ata</w:t>
      </w:r>
      <w:r>
        <w:rPr>
          <w:spacing w:val="-6"/>
        </w:rPr>
        <w:t xml:space="preserve"> </w:t>
      </w:r>
      <w:r>
        <w:rPr>
          <w:spacing w:val="1"/>
        </w:rPr>
        <w:t>w</w:t>
      </w:r>
      <w:r>
        <w:t>as</w:t>
      </w:r>
      <w:r>
        <w:rPr>
          <w:spacing w:val="-7"/>
        </w:rPr>
        <w:t xml:space="preserve"> </w:t>
      </w:r>
      <w:r>
        <w:rPr>
          <w:spacing w:val="1"/>
        </w:rPr>
        <w:t>f</w:t>
      </w:r>
      <w:r>
        <w:t>or</w:t>
      </w:r>
      <w:r>
        <w:rPr>
          <w:spacing w:val="-2"/>
        </w:rPr>
        <w:t>m</w:t>
      </w:r>
      <w:r>
        <w:t>ed</w:t>
      </w:r>
      <w:r>
        <w:rPr>
          <w:spacing w:val="-5"/>
        </w:rPr>
        <w:t xml:space="preserve"> </w:t>
      </w:r>
      <w:r>
        <w:t>w</w:t>
      </w:r>
      <w:r>
        <w:rPr>
          <w:spacing w:val="1"/>
        </w:rPr>
        <w:t>h</w:t>
      </w:r>
      <w:r>
        <w:t>ich</w:t>
      </w:r>
      <w:r>
        <w:rPr>
          <w:spacing w:val="-5"/>
        </w:rPr>
        <w:t xml:space="preserve"> </w:t>
      </w:r>
      <w:r>
        <w:t>co</w:t>
      </w:r>
      <w:r>
        <w:rPr>
          <w:spacing w:val="1"/>
        </w:rPr>
        <w:t>n</w:t>
      </w:r>
      <w:r>
        <w:t>sists of</w:t>
      </w:r>
      <w:r>
        <w:rPr>
          <w:spacing w:val="-1"/>
        </w:rPr>
        <w:t xml:space="preserve"> </w:t>
      </w:r>
      <w:r>
        <w:t>tweet id, label</w:t>
      </w:r>
      <w:r>
        <w:rPr>
          <w:spacing w:val="-1"/>
        </w:rPr>
        <w:t xml:space="preserve"> </w:t>
      </w:r>
      <w:r>
        <w:t>and tweet t</w:t>
      </w:r>
      <w:r>
        <w:rPr>
          <w:spacing w:val="-1"/>
        </w:rPr>
        <w:t>e</w:t>
      </w:r>
      <w:r>
        <w:rPr>
          <w:spacing w:val="1"/>
        </w:rPr>
        <w:t>x</w:t>
      </w:r>
      <w:r>
        <w:t>t.</w:t>
      </w:r>
    </w:p>
    <w:p w:rsidR="008845B2" w:rsidRDefault="0056543F">
      <w:pPr>
        <w:tabs>
          <w:tab w:val="left" w:pos="460"/>
        </w:tabs>
        <w:spacing w:line="258" w:lineRule="auto"/>
        <w:ind w:left="480" w:right="123" w:hanging="360"/>
        <w:jc w:val="both"/>
      </w:pPr>
      <w:r>
        <w:rPr>
          <w:rFonts w:ascii="Wingdings" w:eastAsia="Wingdings" w:hAnsi="Wingdings" w:cs="Wingdings"/>
        </w:rPr>
        <w:t></w:t>
      </w:r>
      <w:r>
        <w:tab/>
        <w:t>Th</w:t>
      </w:r>
      <w:r>
        <w:rPr>
          <w:spacing w:val="-1"/>
        </w:rPr>
        <w:t>e</w:t>
      </w:r>
      <w:r>
        <w:t>n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testing</w:t>
      </w:r>
      <w:r>
        <w:rPr>
          <w:spacing w:val="39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rPr>
          <w:spacing w:val="1"/>
        </w:rPr>
        <w:t>w</w:t>
      </w:r>
      <w:r>
        <w:rPr>
          <w:spacing w:val="-1"/>
        </w:rPr>
        <w:t>a</w:t>
      </w:r>
      <w:r>
        <w:t>s</w:t>
      </w:r>
      <w:r>
        <w:rPr>
          <w:spacing w:val="40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-2"/>
        </w:rPr>
        <w:t>m</w:t>
      </w:r>
      <w:r>
        <w:t>ed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h</w:t>
      </w:r>
      <w:r>
        <w:t>ich i</w:t>
      </w:r>
      <w:r>
        <w:rPr>
          <w:spacing w:val="1"/>
        </w:rPr>
        <w:t>n</w:t>
      </w:r>
      <w:r>
        <w:t>clud</w:t>
      </w:r>
      <w:r>
        <w:rPr>
          <w:spacing w:val="-1"/>
        </w:rPr>
        <w:t>e</w:t>
      </w:r>
      <w:r>
        <w:t>d data</w:t>
      </w:r>
      <w:r>
        <w:rPr>
          <w:spacing w:val="-1"/>
        </w:rPr>
        <w:t xml:space="preserve"> o</w:t>
      </w:r>
      <w:r>
        <w:t>f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>t</w:t>
      </w:r>
      <w:r>
        <w:t>her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r</w:t>
      </w:r>
      <w:r>
        <w:rPr>
          <w:spacing w:val="-1"/>
        </w:rPr>
        <w:t>e</w:t>
      </w:r>
      <w:r>
        <w:t>e</w:t>
      </w:r>
      <w:r>
        <w:rPr>
          <w:spacing w:val="1"/>
        </w:rPr>
        <w:t xml:space="preserve"> </w:t>
      </w:r>
      <w:r>
        <w:t>ca</w:t>
      </w:r>
      <w:r>
        <w:rPr>
          <w:spacing w:val="-1"/>
        </w:rPr>
        <w:t>n</w:t>
      </w:r>
      <w:r>
        <w:t>didates.</w:t>
      </w:r>
    </w:p>
    <w:p w:rsidR="008845B2" w:rsidRDefault="0056543F">
      <w:pPr>
        <w:tabs>
          <w:tab w:val="left" w:pos="460"/>
        </w:tabs>
        <w:spacing w:before="2" w:line="259" w:lineRule="auto"/>
        <w:ind w:left="480" w:right="123" w:hanging="360"/>
        <w:jc w:val="both"/>
      </w:pPr>
      <w:r>
        <w:rPr>
          <w:rFonts w:ascii="Wingdings" w:eastAsia="Wingdings" w:hAnsi="Wingdings" w:cs="Wingdings"/>
        </w:rPr>
        <w:t></w:t>
      </w:r>
      <w:r>
        <w:tab/>
        <w:t>Testi</w:t>
      </w:r>
      <w:r>
        <w:rPr>
          <w:spacing w:val="1"/>
        </w:rPr>
        <w:t>n</w:t>
      </w:r>
      <w:r>
        <w:t>g</w:t>
      </w:r>
      <w:r>
        <w:rPr>
          <w:spacing w:val="18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t>onsist</w:t>
      </w:r>
      <w:r>
        <w:rPr>
          <w:spacing w:val="-1"/>
        </w:rPr>
        <w:t>e</w:t>
      </w:r>
      <w:r>
        <w:t>d</w:t>
      </w:r>
      <w:r>
        <w:rPr>
          <w:spacing w:val="17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w</w:t>
      </w:r>
      <w:r>
        <w:t>eet</w:t>
      </w:r>
      <w:r>
        <w:rPr>
          <w:spacing w:val="18"/>
        </w:rPr>
        <w:t xml:space="preserve"> </w:t>
      </w:r>
      <w:r>
        <w:t>id</w:t>
      </w:r>
      <w:r>
        <w:rPr>
          <w:spacing w:val="19"/>
        </w:rPr>
        <w:t xml:space="preserve"> </w:t>
      </w:r>
      <w:r>
        <w:rPr>
          <w:spacing w:val="-1"/>
        </w:rPr>
        <w:t>an</w:t>
      </w:r>
      <w:r>
        <w:t>d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 tweet text.</w:t>
      </w:r>
    </w:p>
    <w:p w:rsidR="008845B2" w:rsidRDefault="0056543F">
      <w:pPr>
        <w:tabs>
          <w:tab w:val="left" w:pos="460"/>
        </w:tabs>
        <w:spacing w:line="258" w:lineRule="auto"/>
        <w:ind w:left="480" w:right="125" w:hanging="360"/>
        <w:jc w:val="both"/>
      </w:pPr>
      <w:r>
        <w:rPr>
          <w:rFonts w:ascii="Wingdings" w:eastAsia="Wingdings" w:hAnsi="Wingdings" w:cs="Wingdings"/>
        </w:rPr>
        <w:t></w:t>
      </w:r>
      <w:r>
        <w:tab/>
        <w:t>After</w:t>
      </w:r>
      <w:r>
        <w:rPr>
          <w:spacing w:val="24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24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23"/>
        </w:rPr>
        <w:t xml:space="preserve"> </w:t>
      </w:r>
      <w:r>
        <w:t>basis</w:t>
      </w:r>
      <w:r>
        <w:rPr>
          <w:spacing w:val="23"/>
        </w:rPr>
        <w:t xml:space="preserve"> </w:t>
      </w:r>
      <w:r>
        <w:t xml:space="preserve">of </w:t>
      </w:r>
      <w:r>
        <w:rPr>
          <w:spacing w:val="49"/>
        </w:rPr>
        <w:t xml:space="preserve"> </w:t>
      </w:r>
      <w:r>
        <w:rPr>
          <w:spacing w:val="-2"/>
        </w:rPr>
        <w:t>t</w:t>
      </w:r>
      <w:r>
        <w:t>hese</w:t>
      </w:r>
      <w:r>
        <w:rPr>
          <w:spacing w:val="24"/>
        </w:rPr>
        <w:t xml:space="preserve"> </w:t>
      </w:r>
      <w:r>
        <w:t>labels</w:t>
      </w:r>
      <w:r>
        <w:rPr>
          <w:spacing w:val="22"/>
        </w:rPr>
        <w:t xml:space="preserve"> </w:t>
      </w:r>
      <w:r>
        <w:t>of tweet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e ran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 f</w:t>
      </w:r>
      <w:r>
        <w:rPr>
          <w:spacing w:val="1"/>
        </w:rPr>
        <w:t>o</w:t>
      </w:r>
      <w:r>
        <w:t>ll</w:t>
      </w:r>
      <w:r>
        <w:rPr>
          <w:spacing w:val="1"/>
        </w:rPr>
        <w:t>o</w:t>
      </w:r>
      <w:r>
        <w:t>w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1"/>
        </w:rPr>
        <w:t>g</w:t>
      </w:r>
      <w:r>
        <w:t>orit</w:t>
      </w:r>
      <w:r>
        <w:rPr>
          <w:spacing w:val="1"/>
        </w:rPr>
        <w:t>h</w:t>
      </w:r>
      <w:r>
        <w:rPr>
          <w:spacing w:val="-2"/>
        </w:rPr>
        <w:t>m</w:t>
      </w:r>
      <w:r>
        <w:t>s</w:t>
      </w:r>
      <w:r>
        <w:rPr>
          <w:spacing w:val="2"/>
        </w:rPr>
        <w:t xml:space="preserve"> </w:t>
      </w:r>
      <w:r>
        <w:t xml:space="preserve">to </w:t>
      </w:r>
      <w:r>
        <w:rPr>
          <w:spacing w:val="1"/>
        </w:rPr>
        <w:t>pr</w:t>
      </w:r>
      <w:r>
        <w:t>e</w:t>
      </w:r>
      <w:r>
        <w:rPr>
          <w:spacing w:val="1"/>
        </w:rPr>
        <w:t>d</w:t>
      </w:r>
      <w:r>
        <w:t>ict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 xml:space="preserve">e </w:t>
      </w:r>
      <w:r>
        <w:rPr>
          <w:spacing w:val="1"/>
        </w:rPr>
        <w:t>n</w:t>
      </w:r>
      <w:r>
        <w:rPr>
          <w:spacing w:val="-1"/>
        </w:rPr>
        <w:t>u</w:t>
      </w:r>
      <w:r>
        <w:rPr>
          <w:spacing w:val="-2"/>
        </w:rPr>
        <w:t>m</w:t>
      </w:r>
      <w:r>
        <w:rPr>
          <w:spacing w:val="1"/>
        </w:rPr>
        <w:t>b</w:t>
      </w:r>
      <w:r>
        <w:t>er</w:t>
      </w:r>
      <w:r>
        <w:rPr>
          <w:spacing w:val="1"/>
        </w:rPr>
        <w:t xml:space="preserve"> o</w:t>
      </w:r>
      <w:r>
        <w:t>f p</w:t>
      </w:r>
      <w:r>
        <w:rPr>
          <w:spacing w:val="1"/>
        </w:rPr>
        <w:t>o</w:t>
      </w:r>
      <w:r>
        <w:t>siti</w:t>
      </w:r>
      <w:r>
        <w:rPr>
          <w:spacing w:val="1"/>
        </w:rPr>
        <w:t>v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w</w:t>
      </w:r>
      <w:r>
        <w:t>eets f</w:t>
      </w:r>
      <w:r>
        <w:rPr>
          <w:spacing w:val="1"/>
        </w:rPr>
        <w:t>o</w:t>
      </w:r>
      <w:r>
        <w:t xml:space="preserve">r each of the </w:t>
      </w:r>
      <w:r>
        <w:rPr>
          <w:spacing w:val="-2"/>
        </w:rPr>
        <w:t>t</w:t>
      </w:r>
      <w:r>
        <w:rPr>
          <w:spacing w:val="1"/>
        </w:rPr>
        <w:t>h</w:t>
      </w:r>
      <w:r>
        <w:t>ree candidates:</w:t>
      </w:r>
    </w:p>
    <w:p w:rsidR="008845B2" w:rsidRDefault="0056543F">
      <w:pPr>
        <w:spacing w:before="1"/>
        <w:ind w:left="12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>SVM</w:t>
      </w:r>
    </w:p>
    <w:p w:rsidR="008845B2" w:rsidRDefault="0056543F">
      <w:pPr>
        <w:spacing w:before="18"/>
        <w:ind w:left="12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>LR</w:t>
      </w:r>
    </w:p>
    <w:p w:rsidR="008845B2" w:rsidRDefault="0056543F">
      <w:pPr>
        <w:spacing w:before="18"/>
        <w:ind w:left="12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>Naïve Ba</w:t>
      </w:r>
      <w:r>
        <w:rPr>
          <w:spacing w:val="-1"/>
        </w:rPr>
        <w:t>y</w:t>
      </w:r>
      <w:r>
        <w:t>es</w:t>
      </w:r>
    </w:p>
    <w:p w:rsidR="008845B2" w:rsidRDefault="0056543F">
      <w:pPr>
        <w:spacing w:before="18"/>
        <w:ind w:left="12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 xml:space="preserve">Decision </w:t>
      </w:r>
      <w:r>
        <w:rPr>
          <w:spacing w:val="-1"/>
        </w:rPr>
        <w:t>T</w:t>
      </w:r>
      <w:r>
        <w:t>ree</w:t>
      </w:r>
    </w:p>
    <w:p w:rsidR="008845B2" w:rsidRDefault="0056543F">
      <w:pPr>
        <w:spacing w:before="18"/>
        <w:ind w:left="12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>Ass</w:t>
      </w:r>
      <w:r>
        <w:rPr>
          <w:spacing w:val="1"/>
        </w:rPr>
        <w:t>o</w:t>
      </w:r>
      <w:r>
        <w:t>ciati</w:t>
      </w:r>
      <w:r>
        <w:rPr>
          <w:spacing w:val="1"/>
        </w:rPr>
        <w:t>o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u</w:t>
      </w:r>
      <w:r>
        <w:t>le</w:t>
      </w:r>
      <w:r>
        <w:rPr>
          <w:spacing w:val="-1"/>
        </w:rPr>
        <w:t xml:space="preserve"> </w:t>
      </w:r>
      <w:r>
        <w:t>Mi</w:t>
      </w:r>
      <w:r>
        <w:rPr>
          <w:spacing w:val="1"/>
        </w:rPr>
        <w:t>n</w:t>
      </w:r>
      <w:r>
        <w:t>i</w:t>
      </w:r>
      <w:r>
        <w:rPr>
          <w:spacing w:val="1"/>
        </w:rPr>
        <w:t>n</w:t>
      </w:r>
      <w:r>
        <w:t>g</w:t>
      </w:r>
    </w:p>
    <w:p w:rsidR="008845B2" w:rsidRDefault="0056543F">
      <w:pPr>
        <w:tabs>
          <w:tab w:val="left" w:pos="460"/>
        </w:tabs>
        <w:spacing w:before="17" w:line="259" w:lineRule="auto"/>
        <w:ind w:left="480" w:right="123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>d</w:t>
      </w:r>
      <w:r>
        <w:t>i</w:t>
      </w:r>
      <w:r>
        <w:rPr>
          <w:spacing w:val="1"/>
        </w:rPr>
        <w:t>d</w:t>
      </w:r>
      <w:r>
        <w:t>a</w:t>
      </w:r>
      <w:r>
        <w:rPr>
          <w:spacing w:val="-1"/>
        </w:rPr>
        <w:t>t</w:t>
      </w:r>
      <w:r>
        <w:t>e</w:t>
      </w:r>
      <w:r>
        <w:rPr>
          <w:spacing w:val="6"/>
        </w:rPr>
        <w:t xml:space="preserve"> </w:t>
      </w:r>
      <w:r>
        <w:rPr>
          <w:spacing w:val="1"/>
        </w:rPr>
        <w:t>wh</w:t>
      </w:r>
      <w:r>
        <w:t>i</w:t>
      </w:r>
      <w:r>
        <w:rPr>
          <w:spacing w:val="-1"/>
        </w:rPr>
        <w:t>c</w:t>
      </w:r>
      <w:r>
        <w:t>h</w:t>
      </w:r>
      <w:r>
        <w:rPr>
          <w:spacing w:val="7"/>
        </w:rPr>
        <w:t xml:space="preserve"> </w:t>
      </w:r>
      <w:r>
        <w:rPr>
          <w:spacing w:val="1"/>
        </w:rPr>
        <w:t>h</w:t>
      </w:r>
      <w:r>
        <w:rPr>
          <w:spacing w:val="-1"/>
        </w:rPr>
        <w:t>a</w:t>
      </w:r>
      <w:r>
        <w:t>s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6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</w:t>
      </w:r>
      <w:r>
        <w:rPr>
          <w:spacing w:val="7"/>
        </w:rPr>
        <w:t xml:space="preserve"> </w:t>
      </w:r>
      <w:r>
        <w:rPr>
          <w:spacing w:val="1"/>
        </w:rPr>
        <w:t>po</w:t>
      </w:r>
      <w:r>
        <w:t>s</w:t>
      </w:r>
      <w:r>
        <w:rPr>
          <w:spacing w:val="-1"/>
        </w:rPr>
        <w:t>iti</w:t>
      </w:r>
      <w:r>
        <w:rPr>
          <w:spacing w:val="1"/>
        </w:rPr>
        <w:t>v</w:t>
      </w:r>
      <w:r>
        <w:t>e tweets</w:t>
      </w:r>
      <w:r>
        <w:rPr>
          <w:spacing w:val="-1"/>
        </w:rPr>
        <w:t xml:space="preserve"> </w:t>
      </w:r>
      <w:r>
        <w:rPr>
          <w:spacing w:val="1"/>
        </w:rPr>
        <w:t>h</w:t>
      </w:r>
      <w:r>
        <w:t>as</w:t>
      </w:r>
      <w:r>
        <w:rPr>
          <w:spacing w:val="-1"/>
        </w:rPr>
        <w:t xml:space="preserve"> </w:t>
      </w:r>
      <w:r>
        <w:t>won</w:t>
      </w:r>
      <w:r>
        <w:rPr>
          <w:spacing w:val="-1"/>
        </w:rPr>
        <w:t xml:space="preserve"> </w:t>
      </w:r>
      <w:r>
        <w:t>in t</w:t>
      </w:r>
      <w:r>
        <w:rPr>
          <w:spacing w:val="1"/>
        </w:rPr>
        <w:t>h</w:t>
      </w:r>
      <w:r>
        <w:t>at</w:t>
      </w:r>
      <w:r>
        <w:rPr>
          <w:spacing w:val="-1"/>
        </w:rPr>
        <w:t xml:space="preserve"> </w:t>
      </w:r>
      <w:r>
        <w:t>re</w:t>
      </w:r>
      <w:r>
        <w:rPr>
          <w:spacing w:val="1"/>
        </w:rPr>
        <w:t>g</w:t>
      </w:r>
      <w:r>
        <w:t>io</w:t>
      </w:r>
      <w:r>
        <w:rPr>
          <w:spacing w:val="1"/>
        </w:rPr>
        <w:t>n</w:t>
      </w:r>
      <w:r>
        <w:t>.</w:t>
      </w:r>
    </w:p>
    <w:p w:rsidR="008845B2" w:rsidRDefault="008845B2">
      <w:pPr>
        <w:spacing w:before="11" w:line="240" w:lineRule="exact"/>
        <w:rPr>
          <w:sz w:val="24"/>
          <w:szCs w:val="24"/>
        </w:rPr>
      </w:pPr>
    </w:p>
    <w:p w:rsidR="008845B2" w:rsidRDefault="0056543F">
      <w:pPr>
        <w:ind w:left="120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b/>
        </w:rPr>
        <w:t>Al</w:t>
      </w:r>
      <w:r>
        <w:rPr>
          <w:b/>
          <w:spacing w:val="-1"/>
        </w:rPr>
        <w:t>g</w:t>
      </w:r>
      <w:r>
        <w:rPr>
          <w:b/>
          <w:spacing w:val="1"/>
        </w:rPr>
        <w:t>o</w:t>
      </w:r>
      <w:r>
        <w:rPr>
          <w:b/>
        </w:rPr>
        <w:t>rith</w:t>
      </w:r>
      <w:r>
        <w:rPr>
          <w:b/>
          <w:spacing w:val="-1"/>
        </w:rPr>
        <w:t>m</w:t>
      </w:r>
      <w:r>
        <w:rPr>
          <w:b/>
        </w:rPr>
        <w:t>s</w:t>
      </w:r>
    </w:p>
    <w:p w:rsidR="008845B2" w:rsidRDefault="008845B2">
      <w:pPr>
        <w:spacing w:before="6" w:line="260" w:lineRule="exact"/>
        <w:rPr>
          <w:sz w:val="26"/>
          <w:szCs w:val="26"/>
        </w:rPr>
      </w:pPr>
    </w:p>
    <w:p w:rsidR="008845B2" w:rsidRDefault="0056543F">
      <w:pPr>
        <w:ind w:left="120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b/>
        </w:rPr>
        <w:t>SVM</w:t>
      </w:r>
    </w:p>
    <w:p w:rsidR="008845B2" w:rsidRDefault="008845B2">
      <w:pPr>
        <w:spacing w:before="4" w:line="260" w:lineRule="exact"/>
        <w:rPr>
          <w:sz w:val="26"/>
          <w:szCs w:val="26"/>
        </w:rPr>
      </w:pPr>
    </w:p>
    <w:p w:rsidR="008845B2" w:rsidRDefault="0056543F">
      <w:pPr>
        <w:ind w:left="120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spacing w:val="1"/>
        </w:rPr>
        <w:t>I</w:t>
      </w:r>
      <w:r>
        <w:t xml:space="preserve">t  </w:t>
      </w:r>
      <w:r>
        <w:rPr>
          <w:spacing w:val="12"/>
        </w:rPr>
        <w:t xml:space="preserve"> </w:t>
      </w:r>
      <w:r>
        <w:t xml:space="preserve">is  </w:t>
      </w:r>
      <w:r>
        <w:rPr>
          <w:spacing w:val="12"/>
        </w:rPr>
        <w:t xml:space="preserve"> </w:t>
      </w:r>
      <w:r>
        <w:t xml:space="preserve">also  </w:t>
      </w:r>
      <w:r>
        <w:rPr>
          <w:spacing w:val="13"/>
        </w:rPr>
        <w:t xml:space="preserve"> </w:t>
      </w:r>
      <w:r>
        <w:rPr>
          <w:spacing w:val="-1"/>
        </w:rPr>
        <w:t>k</w:t>
      </w:r>
      <w:r>
        <w:rPr>
          <w:spacing w:val="1"/>
        </w:rPr>
        <w:t>n</w:t>
      </w:r>
      <w:r>
        <w:rPr>
          <w:spacing w:val="-1"/>
        </w:rPr>
        <w:t>ow</w:t>
      </w:r>
      <w:r>
        <w:t xml:space="preserve">n  </w:t>
      </w:r>
      <w:r>
        <w:rPr>
          <w:spacing w:val="13"/>
        </w:rPr>
        <w:t xml:space="preserve"> </w:t>
      </w:r>
      <w:r>
        <w:t xml:space="preserve">as  </w:t>
      </w:r>
      <w:r>
        <w:rPr>
          <w:spacing w:val="12"/>
        </w:rPr>
        <w:t xml:space="preserve"> </w:t>
      </w:r>
      <w:r>
        <w:rPr>
          <w:spacing w:val="-1"/>
        </w:rPr>
        <w:t>Su</w:t>
      </w:r>
      <w:r>
        <w:rPr>
          <w:spacing w:val="1"/>
        </w:rPr>
        <w:t>p</w:t>
      </w:r>
      <w:r>
        <w:rPr>
          <w:spacing w:val="-1"/>
        </w:rPr>
        <w:t>po</w:t>
      </w:r>
      <w:r>
        <w:rPr>
          <w:spacing w:val="1"/>
        </w:rPr>
        <w:t>r</w:t>
      </w:r>
      <w:r>
        <w:t xml:space="preserve">t  </w:t>
      </w:r>
      <w:r>
        <w:rPr>
          <w:spacing w:val="12"/>
        </w:rPr>
        <w:t xml:space="preserve"> </w:t>
      </w:r>
      <w:r>
        <w:rPr>
          <w:spacing w:val="1"/>
        </w:rPr>
        <w:t>V</w:t>
      </w:r>
      <w:r>
        <w:t>ect</w:t>
      </w:r>
      <w:r>
        <w:rPr>
          <w:spacing w:val="-1"/>
        </w:rPr>
        <w:t>o</w:t>
      </w:r>
      <w:r>
        <w:t>r</w:t>
      </w:r>
    </w:p>
    <w:p w:rsidR="008845B2" w:rsidRDefault="0056543F">
      <w:pPr>
        <w:spacing w:before="18"/>
        <w:ind w:left="445" w:right="2813"/>
        <w:jc w:val="center"/>
      </w:pPr>
      <w:r>
        <w:t>Machine.</w:t>
      </w:r>
    </w:p>
    <w:p w:rsidR="008845B2" w:rsidRDefault="008845B2">
      <w:pPr>
        <w:spacing w:before="7" w:line="260" w:lineRule="exact"/>
        <w:rPr>
          <w:sz w:val="26"/>
          <w:szCs w:val="26"/>
        </w:rPr>
      </w:pPr>
    </w:p>
    <w:p w:rsidR="008845B2" w:rsidRDefault="0056543F">
      <w:pPr>
        <w:tabs>
          <w:tab w:val="left" w:pos="460"/>
        </w:tabs>
        <w:spacing w:line="258" w:lineRule="auto"/>
        <w:ind w:left="480" w:right="122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</w:r>
      <w:r>
        <w:rPr>
          <w:i/>
        </w:rPr>
        <w:t xml:space="preserve">A  </w:t>
      </w:r>
      <w:r>
        <w:rPr>
          <w:b/>
          <w:i/>
        </w:rPr>
        <w:t>S</w:t>
      </w:r>
      <w:r>
        <w:rPr>
          <w:b/>
          <w:i/>
          <w:spacing w:val="-1"/>
        </w:rPr>
        <w:t>up</w:t>
      </w:r>
      <w:r>
        <w:rPr>
          <w:b/>
          <w:i/>
        </w:rPr>
        <w:t>port</w:t>
      </w:r>
      <w:r>
        <w:rPr>
          <w:b/>
          <w:i/>
          <w:spacing w:val="48"/>
        </w:rPr>
        <w:t xml:space="preserve"> </w:t>
      </w:r>
      <w:r>
        <w:rPr>
          <w:b/>
          <w:i/>
        </w:rPr>
        <w:t xml:space="preserve">Vector  </w:t>
      </w:r>
      <w:r>
        <w:rPr>
          <w:b/>
          <w:i/>
          <w:spacing w:val="-1"/>
        </w:rPr>
        <w:t>Ma</w:t>
      </w:r>
      <w:r>
        <w:rPr>
          <w:b/>
          <w:i/>
        </w:rPr>
        <w:t>chine</w:t>
      </w:r>
      <w:r>
        <w:rPr>
          <w:b/>
          <w:i/>
          <w:spacing w:val="49"/>
        </w:rPr>
        <w:t xml:space="preserve"> </w:t>
      </w:r>
      <w:r>
        <w:rPr>
          <w:i/>
          <w:spacing w:val="-1"/>
        </w:rPr>
        <w:t>(</w:t>
      </w:r>
      <w:r>
        <w:rPr>
          <w:b/>
          <w:i/>
        </w:rPr>
        <w:t>SV</w:t>
      </w:r>
      <w:r>
        <w:rPr>
          <w:b/>
          <w:i/>
          <w:spacing w:val="1"/>
        </w:rPr>
        <w:t>M</w:t>
      </w:r>
      <w:r>
        <w:rPr>
          <w:i/>
        </w:rPr>
        <w:t>)</w:t>
      </w:r>
      <w:r>
        <w:rPr>
          <w:i/>
          <w:spacing w:val="48"/>
        </w:rPr>
        <w:t xml:space="preserve"> </w:t>
      </w:r>
      <w:r>
        <w:rPr>
          <w:i/>
        </w:rPr>
        <w:t xml:space="preserve">is  a </w:t>
      </w:r>
      <w:r>
        <w:rPr>
          <w:i/>
          <w:spacing w:val="1"/>
        </w:rPr>
        <w:t>d</w:t>
      </w:r>
      <w:r>
        <w:rPr>
          <w:i/>
        </w:rPr>
        <w:t>iscrimin</w:t>
      </w:r>
      <w:r>
        <w:rPr>
          <w:i/>
          <w:spacing w:val="1"/>
        </w:rPr>
        <w:t>a</w:t>
      </w:r>
      <w:r>
        <w:rPr>
          <w:i/>
        </w:rPr>
        <w:t>tive cl</w:t>
      </w:r>
      <w:r>
        <w:rPr>
          <w:i/>
          <w:spacing w:val="1"/>
        </w:rPr>
        <w:t>a</w:t>
      </w:r>
      <w:r>
        <w:rPr>
          <w:i/>
        </w:rPr>
        <w:t>ssifier f</w:t>
      </w:r>
      <w:r>
        <w:rPr>
          <w:i/>
          <w:spacing w:val="1"/>
        </w:rPr>
        <w:t>o</w:t>
      </w:r>
      <w:r>
        <w:rPr>
          <w:i/>
        </w:rPr>
        <w:t>rm</w:t>
      </w:r>
      <w:r>
        <w:rPr>
          <w:i/>
          <w:spacing w:val="1"/>
        </w:rPr>
        <w:t>a</w:t>
      </w:r>
      <w:r>
        <w:rPr>
          <w:i/>
        </w:rPr>
        <w:t xml:space="preserve">lly </w:t>
      </w:r>
      <w:r>
        <w:rPr>
          <w:i/>
          <w:spacing w:val="1"/>
        </w:rPr>
        <w:t>d</w:t>
      </w:r>
      <w:r>
        <w:rPr>
          <w:i/>
        </w:rPr>
        <w:t>ef</w:t>
      </w:r>
      <w:r>
        <w:rPr>
          <w:i/>
          <w:spacing w:val="-2"/>
        </w:rPr>
        <w:t>i</w:t>
      </w:r>
      <w:r>
        <w:rPr>
          <w:i/>
          <w:spacing w:val="1"/>
        </w:rPr>
        <w:t>n</w:t>
      </w:r>
      <w:r>
        <w:rPr>
          <w:i/>
        </w:rPr>
        <w:t xml:space="preserve">ed by  </w:t>
      </w:r>
      <w:r>
        <w:rPr>
          <w:i/>
          <w:spacing w:val="2"/>
        </w:rPr>
        <w:t xml:space="preserve"> </w:t>
      </w:r>
      <w:r>
        <w:rPr>
          <w:i/>
        </w:rPr>
        <w:t xml:space="preserve">a  </w:t>
      </w:r>
      <w:r>
        <w:rPr>
          <w:i/>
          <w:spacing w:val="2"/>
        </w:rPr>
        <w:t xml:space="preserve"> </w:t>
      </w:r>
      <w:r>
        <w:rPr>
          <w:i/>
        </w:rPr>
        <w:t>s</w:t>
      </w:r>
      <w:r>
        <w:rPr>
          <w:i/>
          <w:spacing w:val="-1"/>
        </w:rPr>
        <w:t>ep</w:t>
      </w:r>
      <w:r>
        <w:rPr>
          <w:i/>
          <w:spacing w:val="1"/>
        </w:rPr>
        <w:t>a</w:t>
      </w:r>
      <w:r>
        <w:rPr>
          <w:i/>
          <w:spacing w:val="-1"/>
        </w:rPr>
        <w:t>r</w:t>
      </w:r>
      <w:r>
        <w:rPr>
          <w:i/>
          <w:spacing w:val="1"/>
        </w:rPr>
        <w:t>a</w:t>
      </w:r>
      <w:r>
        <w:rPr>
          <w:i/>
        </w:rPr>
        <w:t>ting   hyp</w:t>
      </w:r>
      <w:r>
        <w:rPr>
          <w:i/>
          <w:spacing w:val="-1"/>
        </w:rPr>
        <w:t>e</w:t>
      </w:r>
      <w:r>
        <w:rPr>
          <w:i/>
        </w:rPr>
        <w:t>rp</w:t>
      </w:r>
      <w:r>
        <w:rPr>
          <w:i/>
          <w:spacing w:val="-2"/>
        </w:rPr>
        <w:t>l</w:t>
      </w:r>
      <w:r>
        <w:rPr>
          <w:i/>
          <w:spacing w:val="1"/>
        </w:rPr>
        <w:t>a</w:t>
      </w:r>
      <w:r>
        <w:rPr>
          <w:i/>
          <w:spacing w:val="-1"/>
        </w:rPr>
        <w:t>n</w:t>
      </w:r>
      <w:r>
        <w:rPr>
          <w:i/>
        </w:rPr>
        <w:t xml:space="preserve">e.  </w:t>
      </w:r>
      <w:r>
        <w:rPr>
          <w:i/>
          <w:spacing w:val="2"/>
        </w:rPr>
        <w:t xml:space="preserve"> </w:t>
      </w:r>
      <w:r>
        <w:rPr>
          <w:i/>
          <w:spacing w:val="-1"/>
        </w:rPr>
        <w:t>I</w:t>
      </w:r>
      <w:r>
        <w:rPr>
          <w:i/>
        </w:rPr>
        <w:t xml:space="preserve">n  </w:t>
      </w:r>
      <w:r>
        <w:rPr>
          <w:i/>
          <w:spacing w:val="2"/>
        </w:rPr>
        <w:t xml:space="preserve"> </w:t>
      </w:r>
      <w:r>
        <w:rPr>
          <w:i/>
        </w:rPr>
        <w:t>o</w:t>
      </w:r>
      <w:r>
        <w:rPr>
          <w:i/>
          <w:spacing w:val="-2"/>
        </w:rPr>
        <w:t>t</w:t>
      </w:r>
      <w:r>
        <w:rPr>
          <w:i/>
        </w:rPr>
        <w:t>her w</w:t>
      </w:r>
      <w:r>
        <w:rPr>
          <w:i/>
          <w:spacing w:val="1"/>
        </w:rPr>
        <w:t>o</w:t>
      </w:r>
      <w:r>
        <w:rPr>
          <w:i/>
        </w:rPr>
        <w:t>rd</w:t>
      </w:r>
      <w:r>
        <w:rPr>
          <w:i/>
          <w:spacing w:val="-1"/>
        </w:rPr>
        <w:t>s</w:t>
      </w:r>
      <w:r>
        <w:rPr>
          <w:i/>
        </w:rPr>
        <w:t>, giv</w:t>
      </w:r>
      <w:r>
        <w:rPr>
          <w:i/>
          <w:spacing w:val="-1"/>
        </w:rPr>
        <w:t>e</w:t>
      </w:r>
      <w:r>
        <w:rPr>
          <w:i/>
        </w:rPr>
        <w:t>n l</w:t>
      </w:r>
      <w:r>
        <w:rPr>
          <w:i/>
          <w:spacing w:val="-1"/>
        </w:rPr>
        <w:t>a</w:t>
      </w:r>
      <w:r>
        <w:rPr>
          <w:i/>
        </w:rPr>
        <w:t>belled</w:t>
      </w:r>
      <w:r>
        <w:rPr>
          <w:i/>
          <w:spacing w:val="1"/>
        </w:rPr>
        <w:t xml:space="preserve"> </w:t>
      </w:r>
      <w:r>
        <w:rPr>
          <w:i/>
        </w:rPr>
        <w:t>t</w:t>
      </w:r>
      <w:r>
        <w:rPr>
          <w:i/>
          <w:spacing w:val="-1"/>
        </w:rPr>
        <w:t>r</w:t>
      </w:r>
      <w:r>
        <w:rPr>
          <w:i/>
        </w:rPr>
        <w:t>aini</w:t>
      </w:r>
      <w:r>
        <w:rPr>
          <w:i/>
          <w:spacing w:val="-1"/>
        </w:rPr>
        <w:t>n</w:t>
      </w:r>
      <w:r>
        <w:rPr>
          <w:i/>
        </w:rPr>
        <w:t xml:space="preserve">g </w:t>
      </w:r>
      <w:r>
        <w:rPr>
          <w:i/>
          <w:spacing w:val="-1"/>
        </w:rPr>
        <w:t>d</w:t>
      </w:r>
      <w:r>
        <w:rPr>
          <w:i/>
          <w:spacing w:val="1"/>
        </w:rPr>
        <w:t>a</w:t>
      </w:r>
      <w:r>
        <w:rPr>
          <w:i/>
        </w:rPr>
        <w:t xml:space="preserve">ta </w:t>
      </w:r>
      <w:r>
        <w:rPr>
          <w:i/>
          <w:spacing w:val="-1"/>
        </w:rPr>
        <w:t>(</w:t>
      </w:r>
      <w:r>
        <w:rPr>
          <w:i/>
        </w:rPr>
        <w:t>supervis</w:t>
      </w:r>
      <w:r>
        <w:rPr>
          <w:i/>
          <w:spacing w:val="-1"/>
        </w:rPr>
        <w:t>e</w:t>
      </w:r>
      <w:r>
        <w:rPr>
          <w:i/>
        </w:rPr>
        <w:t xml:space="preserve">d  </w:t>
      </w:r>
      <w:r>
        <w:rPr>
          <w:i/>
          <w:spacing w:val="-2"/>
        </w:rPr>
        <w:t>l</w:t>
      </w:r>
      <w:r>
        <w:rPr>
          <w:i/>
        </w:rPr>
        <w:t>ea</w:t>
      </w:r>
      <w:r>
        <w:rPr>
          <w:i/>
          <w:spacing w:val="-1"/>
        </w:rPr>
        <w:t>r</w:t>
      </w:r>
      <w:r>
        <w:rPr>
          <w:i/>
        </w:rPr>
        <w:t>ni</w:t>
      </w:r>
      <w:r>
        <w:rPr>
          <w:i/>
          <w:spacing w:val="-1"/>
        </w:rPr>
        <w:t>n</w:t>
      </w:r>
      <w:r>
        <w:rPr>
          <w:i/>
          <w:spacing w:val="1"/>
        </w:rPr>
        <w:t>g</w:t>
      </w:r>
      <w:r>
        <w:rPr>
          <w:i/>
          <w:spacing w:val="-2"/>
        </w:rPr>
        <w:t>)</w:t>
      </w:r>
      <w:r>
        <w:rPr>
          <w:i/>
        </w:rPr>
        <w:t>,  t</w:t>
      </w:r>
      <w:r>
        <w:rPr>
          <w:i/>
          <w:spacing w:val="1"/>
        </w:rPr>
        <w:t>h</w:t>
      </w:r>
      <w:r>
        <w:rPr>
          <w:i/>
        </w:rPr>
        <w:t>e  a</w:t>
      </w:r>
      <w:r>
        <w:rPr>
          <w:i/>
          <w:spacing w:val="-2"/>
        </w:rPr>
        <w:t>l</w:t>
      </w:r>
      <w:r>
        <w:rPr>
          <w:i/>
        </w:rPr>
        <w:t>gorit</w:t>
      </w:r>
      <w:r>
        <w:rPr>
          <w:i/>
          <w:spacing w:val="-1"/>
        </w:rPr>
        <w:t>h</w:t>
      </w:r>
      <w:r>
        <w:rPr>
          <w:i/>
        </w:rPr>
        <w:t>m ou</w:t>
      </w:r>
      <w:r>
        <w:rPr>
          <w:i/>
          <w:spacing w:val="-2"/>
        </w:rPr>
        <w:t>t</w:t>
      </w:r>
      <w:r>
        <w:rPr>
          <w:i/>
        </w:rPr>
        <w:t>puts</w:t>
      </w:r>
      <w:r>
        <w:rPr>
          <w:i/>
          <w:spacing w:val="1"/>
        </w:rPr>
        <w:t xml:space="preserve"> </w:t>
      </w:r>
      <w:r>
        <w:rPr>
          <w:i/>
          <w:spacing w:val="-1"/>
        </w:rPr>
        <w:t>a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rPr>
          <w:i/>
          <w:spacing w:val="-1"/>
        </w:rPr>
        <w:t>o</w:t>
      </w:r>
      <w:r>
        <w:rPr>
          <w:i/>
          <w:spacing w:val="1"/>
        </w:rPr>
        <w:t>p</w:t>
      </w:r>
      <w:r>
        <w:rPr>
          <w:i/>
        </w:rPr>
        <w:t>ti</w:t>
      </w:r>
      <w:r>
        <w:rPr>
          <w:i/>
          <w:spacing w:val="1"/>
        </w:rPr>
        <w:t>m</w:t>
      </w:r>
      <w:r>
        <w:rPr>
          <w:i/>
        </w:rPr>
        <w:t>al h</w:t>
      </w:r>
      <w:r>
        <w:rPr>
          <w:i/>
          <w:spacing w:val="-1"/>
        </w:rPr>
        <w:t>y</w:t>
      </w:r>
      <w:r>
        <w:rPr>
          <w:i/>
        </w:rPr>
        <w:t>pe</w:t>
      </w:r>
      <w:r>
        <w:rPr>
          <w:i/>
          <w:spacing w:val="-1"/>
        </w:rPr>
        <w:t>r</w:t>
      </w:r>
      <w:r>
        <w:rPr>
          <w:i/>
          <w:spacing w:val="1"/>
        </w:rPr>
        <w:t>p</w:t>
      </w:r>
      <w:r>
        <w:rPr>
          <w:i/>
        </w:rPr>
        <w:t>l</w:t>
      </w:r>
      <w:r>
        <w:rPr>
          <w:i/>
          <w:spacing w:val="-1"/>
        </w:rPr>
        <w:t>a</w:t>
      </w:r>
      <w:r>
        <w:rPr>
          <w:i/>
        </w:rPr>
        <w:t>ne</w:t>
      </w:r>
      <w:r>
        <w:rPr>
          <w:i/>
          <w:spacing w:val="2"/>
        </w:rPr>
        <w:t xml:space="preserve"> </w:t>
      </w:r>
      <w:r>
        <w:rPr>
          <w:i/>
        </w:rPr>
        <w:t>w</w:t>
      </w:r>
      <w:r>
        <w:rPr>
          <w:i/>
          <w:spacing w:val="1"/>
        </w:rPr>
        <w:t>h</w:t>
      </w:r>
      <w:r>
        <w:rPr>
          <w:i/>
        </w:rPr>
        <w:t>i</w:t>
      </w:r>
      <w:r>
        <w:rPr>
          <w:i/>
          <w:spacing w:val="-1"/>
        </w:rPr>
        <w:t>c</w:t>
      </w:r>
      <w:r>
        <w:rPr>
          <w:i/>
        </w:rPr>
        <w:t>h categorizes</w:t>
      </w:r>
      <w:r>
        <w:rPr>
          <w:i/>
          <w:spacing w:val="-1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>e</w:t>
      </w:r>
      <w:r>
        <w:rPr>
          <w:i/>
        </w:rPr>
        <w:t>w examples.</w:t>
      </w:r>
    </w:p>
    <w:p w:rsidR="008845B2" w:rsidRDefault="008845B2">
      <w:pPr>
        <w:spacing w:before="11" w:line="240" w:lineRule="exact"/>
        <w:rPr>
          <w:sz w:val="24"/>
          <w:szCs w:val="24"/>
        </w:rPr>
      </w:pPr>
    </w:p>
    <w:p w:rsidR="008845B2" w:rsidRDefault="0056543F">
      <w:pPr>
        <w:ind w:left="8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159.75pt">
            <v:imagedata r:id="rId5" o:title=""/>
          </v:shape>
        </w:pict>
      </w:r>
    </w:p>
    <w:p w:rsidR="008845B2" w:rsidRDefault="008845B2">
      <w:pPr>
        <w:spacing w:before="3" w:line="260" w:lineRule="exact"/>
        <w:rPr>
          <w:sz w:val="26"/>
          <w:szCs w:val="26"/>
        </w:rPr>
      </w:pPr>
    </w:p>
    <w:p w:rsidR="008845B2" w:rsidRDefault="0056543F">
      <w:pPr>
        <w:tabs>
          <w:tab w:val="left" w:pos="820"/>
        </w:tabs>
        <w:spacing w:line="258" w:lineRule="auto"/>
        <w:ind w:left="840" w:right="153" w:hanging="360"/>
      </w:pPr>
      <w:r>
        <w:t>-</w:t>
      </w:r>
      <w:r>
        <w:tab/>
      </w:r>
      <w:r>
        <w:rPr>
          <w:i/>
        </w:rPr>
        <w:t>Reference f</w:t>
      </w:r>
      <w:r>
        <w:rPr>
          <w:i/>
          <w:spacing w:val="-1"/>
        </w:rPr>
        <w:t>r</w:t>
      </w:r>
      <w:r>
        <w:rPr>
          <w:i/>
        </w:rPr>
        <w:t xml:space="preserve">om </w:t>
      </w:r>
      <w:hyperlink r:id="rId6">
        <w:r>
          <w:rPr>
            <w:i/>
            <w:color w:val="0462C0"/>
            <w:u w:val="single" w:color="0462C0"/>
          </w:rPr>
          <w:t>htt</w:t>
        </w:r>
        <w:r>
          <w:rPr>
            <w:i/>
            <w:color w:val="0462C0"/>
            <w:spacing w:val="1"/>
            <w:u w:val="single" w:color="0462C0"/>
          </w:rPr>
          <w:t>p</w:t>
        </w:r>
        <w:r>
          <w:rPr>
            <w:i/>
            <w:color w:val="0462C0"/>
            <w:u w:val="single" w:color="0462C0"/>
          </w:rPr>
          <w:t>://</w:t>
        </w:r>
        <w:r>
          <w:rPr>
            <w:i/>
            <w:color w:val="0462C0"/>
            <w:spacing w:val="-1"/>
            <w:u w:val="single" w:color="0462C0"/>
          </w:rPr>
          <w:t>d</w:t>
        </w:r>
        <w:r>
          <w:rPr>
            <w:i/>
            <w:color w:val="0462C0"/>
            <w:u w:val="single" w:color="0462C0"/>
          </w:rPr>
          <w:t>ocs</w:t>
        </w:r>
        <w:r>
          <w:rPr>
            <w:i/>
            <w:color w:val="0462C0"/>
            <w:spacing w:val="-1"/>
            <w:u w:val="single" w:color="0462C0"/>
          </w:rPr>
          <w:t>.o</w:t>
        </w:r>
        <w:r>
          <w:rPr>
            <w:i/>
            <w:color w:val="0462C0"/>
            <w:spacing w:val="1"/>
            <w:u w:val="single" w:color="0462C0"/>
          </w:rPr>
          <w:t>p</w:t>
        </w:r>
        <w:r>
          <w:rPr>
            <w:i/>
            <w:color w:val="0462C0"/>
            <w:spacing w:val="-1"/>
            <w:u w:val="single" w:color="0462C0"/>
          </w:rPr>
          <w:t>e</w:t>
        </w:r>
        <w:r>
          <w:rPr>
            <w:i/>
            <w:color w:val="0462C0"/>
            <w:spacing w:val="1"/>
            <w:u w:val="single" w:color="0462C0"/>
          </w:rPr>
          <w:t>n</w:t>
        </w:r>
        <w:r>
          <w:rPr>
            <w:i/>
            <w:color w:val="0462C0"/>
            <w:u w:val="single" w:color="0462C0"/>
          </w:rPr>
          <w:t>cv</w:t>
        </w:r>
        <w:r>
          <w:rPr>
            <w:i/>
            <w:color w:val="0462C0"/>
            <w:spacing w:val="-1"/>
            <w:u w:val="single" w:color="0462C0"/>
          </w:rPr>
          <w:t>.</w:t>
        </w:r>
        <w:r>
          <w:rPr>
            <w:i/>
            <w:color w:val="0462C0"/>
            <w:u w:val="single" w:color="0462C0"/>
          </w:rPr>
          <w:t>o</w:t>
        </w:r>
        <w:r>
          <w:rPr>
            <w:i/>
            <w:color w:val="0462C0"/>
            <w:spacing w:val="-1"/>
            <w:u w:val="single" w:color="0462C0"/>
          </w:rPr>
          <w:t>r</w:t>
        </w:r>
        <w:r>
          <w:rPr>
            <w:i/>
            <w:color w:val="0462C0"/>
            <w:u w:val="single" w:color="0462C0"/>
          </w:rPr>
          <w:t>g/2</w:t>
        </w:r>
        <w:r>
          <w:rPr>
            <w:i/>
            <w:color w:val="0462C0"/>
            <w:spacing w:val="-1"/>
            <w:u w:val="single" w:color="0462C0"/>
          </w:rPr>
          <w:t>.</w:t>
        </w:r>
        <w:r>
          <w:rPr>
            <w:i/>
            <w:color w:val="0462C0"/>
            <w:u w:val="single" w:color="0462C0"/>
          </w:rPr>
          <w:t>4/</w:t>
        </w:r>
      </w:hyperlink>
      <w:r>
        <w:rPr>
          <w:i/>
          <w:color w:val="0462C0"/>
          <w:spacing w:val="-1"/>
          <w:u w:val="single" w:color="0462C0"/>
        </w:rPr>
        <w:t>do</w:t>
      </w:r>
      <w:r>
        <w:rPr>
          <w:i/>
          <w:color w:val="0462C0"/>
          <w:u w:val="single" w:color="0462C0"/>
        </w:rPr>
        <w:t>c/t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u w:val="single" w:color="0462C0"/>
        </w:rPr>
        <w:t>t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u w:val="single" w:color="0462C0"/>
        </w:rPr>
        <w:t>ria</w:t>
      </w:r>
      <w:r>
        <w:rPr>
          <w:i/>
          <w:color w:val="0462C0"/>
        </w:rPr>
        <w:t xml:space="preserve"> </w:t>
      </w:r>
      <w:r>
        <w:rPr>
          <w:i/>
          <w:color w:val="0462C0"/>
          <w:u w:val="single" w:color="0462C0"/>
        </w:rPr>
        <w:t>ls/ml/i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tr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d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u w:val="single" w:color="0462C0"/>
        </w:rPr>
        <w:t>c</w:t>
      </w:r>
      <w:r>
        <w:rPr>
          <w:i/>
          <w:color w:val="0462C0"/>
          <w:spacing w:val="-2"/>
          <w:u w:val="single" w:color="0462C0"/>
        </w:rPr>
        <w:t>t</w:t>
      </w:r>
      <w:r>
        <w:rPr>
          <w:i/>
          <w:color w:val="0462C0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u w:val="single" w:color="0462C0"/>
        </w:rPr>
        <w:t>to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u w:val="single" w:color="0462C0"/>
        </w:rPr>
        <w:t>svm/i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tr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d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u w:val="single" w:color="0462C0"/>
        </w:rPr>
        <w:t>ctio</w:t>
      </w:r>
      <w:r>
        <w:rPr>
          <w:i/>
          <w:color w:val="0462C0"/>
        </w:rPr>
        <w:t xml:space="preserve"> </w:t>
      </w:r>
      <w:r>
        <w:rPr>
          <w:i/>
          <w:color w:val="0462C0"/>
          <w:spacing w:val="1"/>
          <w:u w:val="single" w:color="0462C0"/>
        </w:rPr>
        <w:t>n_</w:t>
      </w:r>
      <w:r>
        <w:rPr>
          <w:i/>
          <w:color w:val="0462C0"/>
          <w:spacing w:val="-2"/>
          <w:u w:val="single" w:color="0462C0"/>
        </w:rPr>
        <w:t>t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_</w:t>
      </w:r>
      <w:r>
        <w:rPr>
          <w:i/>
          <w:color w:val="0462C0"/>
          <w:spacing w:val="1"/>
          <w:u w:val="single" w:color="0462C0"/>
        </w:rPr>
        <w:t>sv</w:t>
      </w:r>
      <w:r>
        <w:rPr>
          <w:i/>
          <w:color w:val="0462C0"/>
          <w:spacing w:val="-1"/>
          <w:u w:val="single" w:color="0462C0"/>
        </w:rPr>
        <w:t>m</w:t>
      </w:r>
      <w:r>
        <w:rPr>
          <w:i/>
          <w:color w:val="0462C0"/>
          <w:u w:val="single" w:color="0462C0"/>
        </w:rPr>
        <w:t>.</w:t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spacing w:val="-2"/>
          <w:u w:val="single" w:color="0462C0"/>
        </w:rPr>
        <w:t>t</w:t>
      </w:r>
      <w:r>
        <w:rPr>
          <w:i/>
          <w:color w:val="0462C0"/>
          <w:spacing w:val="1"/>
          <w:u w:val="single" w:color="0462C0"/>
        </w:rPr>
        <w:t>ml</w:t>
      </w:r>
    </w:p>
    <w:p w:rsidR="008845B2" w:rsidRDefault="008845B2">
      <w:pPr>
        <w:spacing w:before="9" w:line="240" w:lineRule="exact"/>
        <w:rPr>
          <w:sz w:val="24"/>
          <w:szCs w:val="24"/>
        </w:rPr>
      </w:pPr>
    </w:p>
    <w:p w:rsidR="008845B2" w:rsidRDefault="0056543F">
      <w:pPr>
        <w:tabs>
          <w:tab w:val="left" w:pos="480"/>
        </w:tabs>
        <w:spacing w:line="259" w:lineRule="auto"/>
        <w:ind w:left="480" w:right="125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T</w:t>
      </w:r>
      <w:r>
        <w:rPr>
          <w:spacing w:val="1"/>
        </w:rPr>
        <w:t>h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-2"/>
        </w:rPr>
        <w:t>l</w:t>
      </w:r>
      <w:r>
        <w:rPr>
          <w:spacing w:val="1"/>
        </w:rPr>
        <w:t>g</w:t>
      </w:r>
      <w:r>
        <w:t>orit</w:t>
      </w:r>
      <w:r>
        <w:rPr>
          <w:spacing w:val="1"/>
        </w:rPr>
        <w:t>h</w:t>
      </w:r>
      <w:r>
        <w:t>m</w:t>
      </w:r>
      <w:r>
        <w:rPr>
          <w:spacing w:val="29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fo</w:t>
      </w:r>
      <w:r>
        <w:rPr>
          <w:spacing w:val="1"/>
        </w:rPr>
        <w:t>u</w:t>
      </w:r>
      <w:r>
        <w:rPr>
          <w:spacing w:val="-1"/>
        </w:rPr>
        <w:t>n</w:t>
      </w:r>
      <w:r>
        <w:t>d</w:t>
      </w:r>
      <w:r>
        <w:rPr>
          <w:spacing w:val="3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9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29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29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 accurate of all the algorith</w:t>
      </w:r>
      <w:r>
        <w:rPr>
          <w:spacing w:val="-2"/>
        </w:rPr>
        <w:t>m</w:t>
      </w:r>
      <w:r>
        <w:t>s us</w:t>
      </w:r>
      <w:r>
        <w:rPr>
          <w:spacing w:val="-1"/>
        </w:rPr>
        <w:t>e</w:t>
      </w:r>
      <w:r>
        <w:t>d.</w:t>
      </w:r>
    </w:p>
    <w:p w:rsidR="008845B2" w:rsidRDefault="0056543F">
      <w:pPr>
        <w:tabs>
          <w:tab w:val="left" w:pos="700"/>
        </w:tabs>
        <w:spacing w:before="77" w:line="259" w:lineRule="auto"/>
        <w:ind w:left="720" w:right="841" w:hanging="360"/>
        <w:jc w:val="both"/>
      </w:pPr>
      <w:r>
        <w:br w:type="column"/>
      </w:r>
      <w:r>
        <w:rPr>
          <w:rFonts w:ascii="Wingdings" w:eastAsia="Wingdings" w:hAnsi="Wingdings" w:cs="Wingdings"/>
        </w:rPr>
        <w:t></w:t>
      </w:r>
      <w:r>
        <w:tab/>
        <w:t>F</w:t>
      </w:r>
      <w:r>
        <w:rPr>
          <w:spacing w:val="1"/>
        </w:rPr>
        <w:t>o</w:t>
      </w:r>
      <w:r>
        <w:t>r</w:t>
      </w:r>
      <w:r>
        <w:rPr>
          <w:spacing w:val="-9"/>
        </w:rPr>
        <w:t xml:space="preserve"> </w:t>
      </w:r>
      <w:r>
        <w:t>t</w:t>
      </w:r>
      <w:r>
        <w:rPr>
          <w:spacing w:val="1"/>
        </w:rPr>
        <w:t>h</w:t>
      </w:r>
      <w:r>
        <w:t>is</w:t>
      </w:r>
      <w:r>
        <w:rPr>
          <w:spacing w:val="-9"/>
        </w:rPr>
        <w:t xml:space="preserve"> </w:t>
      </w:r>
      <w:r>
        <w:t>algorit</w:t>
      </w:r>
      <w:r>
        <w:rPr>
          <w:spacing w:val="1"/>
        </w:rPr>
        <w:t>h</w:t>
      </w:r>
      <w:r>
        <w:t>m</w:t>
      </w:r>
      <w:r>
        <w:rPr>
          <w:spacing w:val="-11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t</w:t>
      </w:r>
      <w:r>
        <w:rPr>
          <w:spacing w:val="1"/>
        </w:rPr>
        <w:t>o</w:t>
      </w:r>
      <w:r>
        <w:rPr>
          <w:spacing w:val="-1"/>
        </w:rPr>
        <w:t>o</w:t>
      </w:r>
      <w:r>
        <w:t>k</w:t>
      </w:r>
      <w:r>
        <w:rPr>
          <w:spacing w:val="-10"/>
        </w:rPr>
        <w:t xml:space="preserve"> </w:t>
      </w:r>
      <w:r>
        <w:rPr>
          <w:spacing w:val="1"/>
        </w:rPr>
        <w:t>o</w:t>
      </w:r>
      <w:r>
        <w:rPr>
          <w:spacing w:val="-1"/>
        </w:rPr>
        <w:t>u</w:t>
      </w:r>
      <w:r>
        <w:t>r</w:t>
      </w:r>
      <w:r>
        <w:rPr>
          <w:spacing w:val="-9"/>
        </w:rPr>
        <w:t xml:space="preserve"> </w:t>
      </w:r>
      <w:r>
        <w:t>trai</w:t>
      </w:r>
      <w:r>
        <w:rPr>
          <w:spacing w:val="1"/>
        </w:rPr>
        <w:t>n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-10"/>
        </w:rPr>
        <w:t xml:space="preserve"> </w:t>
      </w:r>
      <w:r>
        <w:rPr>
          <w:spacing w:val="1"/>
        </w:rPr>
        <w:t>d</w:t>
      </w:r>
      <w:r>
        <w:t>ata as</w:t>
      </w:r>
      <w:r>
        <w:rPr>
          <w:spacing w:val="1"/>
        </w:rPr>
        <w:t xml:space="preserve"> o</w:t>
      </w:r>
      <w:r>
        <w:rPr>
          <w:spacing w:val="-1"/>
        </w:rPr>
        <w:t>u</w:t>
      </w:r>
      <w:r>
        <w:t>r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1"/>
        </w:rPr>
        <w:t>p</w:t>
      </w:r>
      <w:r>
        <w:t xml:space="preserve">ut </w:t>
      </w:r>
      <w:r>
        <w:rPr>
          <w:spacing w:val="-1"/>
        </w:rPr>
        <w:t>a</w:t>
      </w:r>
      <w:r>
        <w:t xml:space="preserve">nd </w:t>
      </w:r>
      <w:r>
        <w:rPr>
          <w:spacing w:val="1"/>
        </w:rPr>
        <w:t>p</w:t>
      </w:r>
      <w:r>
        <w:t>r</w:t>
      </w:r>
      <w:r>
        <w:rPr>
          <w:spacing w:val="-1"/>
        </w:rPr>
        <w:t>e</w:t>
      </w:r>
      <w:r>
        <w:t>dicted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</w:t>
      </w:r>
      <w:r>
        <w:t>u</w:t>
      </w:r>
      <w:r>
        <w:rPr>
          <w:spacing w:val="-2"/>
        </w:rPr>
        <w:t>m</w:t>
      </w:r>
      <w:r>
        <w:t>ber</w:t>
      </w:r>
      <w:r>
        <w:rPr>
          <w:spacing w:val="1"/>
        </w:rPr>
        <w:t xml:space="preserve"> </w:t>
      </w:r>
      <w:r>
        <w:t xml:space="preserve">of </w:t>
      </w:r>
      <w:r>
        <w:rPr>
          <w:spacing w:val="1"/>
        </w:rPr>
        <w:t>po</w:t>
      </w:r>
      <w:r>
        <w:t>siti</w:t>
      </w:r>
      <w:r>
        <w:rPr>
          <w:spacing w:val="1"/>
        </w:rPr>
        <w:t>v</w:t>
      </w:r>
      <w:r>
        <w:t>e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1"/>
        </w:rPr>
        <w:t>n</w:t>
      </w:r>
      <w:r>
        <w:rPr>
          <w:spacing w:val="-1"/>
        </w:rPr>
        <w:t>e</w:t>
      </w:r>
      <w:r>
        <w:rPr>
          <w:spacing w:val="1"/>
        </w:rPr>
        <w:t>g</w:t>
      </w:r>
      <w:r>
        <w:t>ati</w:t>
      </w:r>
      <w:r>
        <w:rPr>
          <w:spacing w:val="1"/>
        </w:rPr>
        <w:t>v</w:t>
      </w:r>
      <w:r>
        <w:t>e</w:t>
      </w:r>
      <w:r>
        <w:rPr>
          <w:spacing w:val="-1"/>
        </w:rPr>
        <w:t xml:space="preserve"> </w:t>
      </w:r>
      <w:r>
        <w:rPr>
          <w:spacing w:val="1"/>
        </w:rPr>
        <w:t>ou</w:t>
      </w:r>
      <w:r>
        <w:t>tc</w:t>
      </w:r>
      <w:r>
        <w:rPr>
          <w:spacing w:val="1"/>
        </w:rPr>
        <w:t>o</w:t>
      </w:r>
      <w:r>
        <w:rPr>
          <w:spacing w:val="-2"/>
        </w:rPr>
        <w:t>m</w:t>
      </w:r>
      <w:r>
        <w:rPr>
          <w:spacing w:val="1"/>
        </w:rPr>
        <w:t>e</w:t>
      </w:r>
      <w:r>
        <w:t>s.</w:t>
      </w:r>
    </w:p>
    <w:p w:rsidR="008845B2" w:rsidRDefault="0056543F">
      <w:pPr>
        <w:spacing w:line="220" w:lineRule="exact"/>
        <w:ind w:left="360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exa</w:t>
      </w:r>
      <w:r>
        <w:rPr>
          <w:spacing w:val="-2"/>
        </w:rPr>
        <w:t>m</w:t>
      </w:r>
      <w:r>
        <w:t>ple</w:t>
      </w:r>
      <w:r>
        <w:rPr>
          <w:spacing w:val="26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N</w:t>
      </w:r>
      <w:r>
        <w:rPr>
          <w:spacing w:val="-1"/>
        </w:rPr>
        <w:t>e</w:t>
      </w:r>
      <w:r>
        <w:t>w</w:t>
      </w:r>
      <w:r>
        <w:rPr>
          <w:spacing w:val="26"/>
        </w:rPr>
        <w:t xml:space="preserve"> </w:t>
      </w:r>
      <w:r>
        <w:t>York</w:t>
      </w:r>
      <w:r>
        <w:rPr>
          <w:spacing w:val="24"/>
        </w:rPr>
        <w:t xml:space="preserve"> </w:t>
      </w:r>
      <w:r>
        <w:t>City</w:t>
      </w:r>
      <w:r>
        <w:rPr>
          <w:spacing w:val="2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26"/>
        </w:rPr>
        <w:t xml:space="preserve"> </w:t>
      </w:r>
      <w:r>
        <w:t>took</w:t>
      </w:r>
    </w:p>
    <w:p w:rsidR="008845B2" w:rsidRDefault="0056543F">
      <w:pPr>
        <w:spacing w:before="18" w:line="259" w:lineRule="auto"/>
        <w:ind w:left="720" w:right="842"/>
        <w:jc w:val="both"/>
      </w:pPr>
      <w:r>
        <w:t>t</w:t>
      </w:r>
      <w:r>
        <w:rPr>
          <w:spacing w:val="1"/>
        </w:rPr>
        <w:t>h</w:t>
      </w:r>
      <w:r>
        <w:t>e trai</w:t>
      </w:r>
      <w:r>
        <w:rPr>
          <w:spacing w:val="1"/>
        </w:rPr>
        <w:t>n</w:t>
      </w:r>
      <w:r>
        <w:t xml:space="preserve">ing </w:t>
      </w:r>
      <w:r>
        <w:rPr>
          <w:spacing w:val="1"/>
        </w:rPr>
        <w:t>d</w:t>
      </w:r>
      <w:r>
        <w:t xml:space="preserve">ata </w:t>
      </w:r>
      <w:r>
        <w:rPr>
          <w:spacing w:val="1"/>
        </w:rPr>
        <w:t>o</w:t>
      </w:r>
      <w:r>
        <w:t xml:space="preserve">f </w:t>
      </w:r>
      <w:r>
        <w:rPr>
          <w:spacing w:val="1"/>
        </w:rPr>
        <w:t>H</w:t>
      </w:r>
      <w:r>
        <w:t>illary Cli</w:t>
      </w:r>
      <w:r>
        <w:rPr>
          <w:spacing w:val="1"/>
        </w:rPr>
        <w:t>n</w:t>
      </w:r>
      <w:r>
        <w:t>t</w:t>
      </w:r>
      <w:r>
        <w:rPr>
          <w:spacing w:val="1"/>
        </w:rPr>
        <w:t>o</w:t>
      </w:r>
      <w:r>
        <w:t>n w</w:t>
      </w:r>
      <w:r>
        <w:rPr>
          <w:spacing w:val="1"/>
        </w:rPr>
        <w:t>h</w:t>
      </w:r>
      <w:r>
        <w:t>ich hel</w:t>
      </w:r>
      <w:r>
        <w:rPr>
          <w:spacing w:val="1"/>
        </w:rPr>
        <w:t>p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u</w:t>
      </w:r>
      <w:r>
        <w:t>s to</w:t>
      </w:r>
      <w:r>
        <w:rPr>
          <w:spacing w:val="1"/>
        </w:rPr>
        <w:t xml:space="preserve"> p</w:t>
      </w:r>
      <w:r>
        <w:t>r</w:t>
      </w:r>
      <w:r>
        <w:rPr>
          <w:spacing w:val="-1"/>
        </w:rPr>
        <w:t>e</w:t>
      </w:r>
      <w:r>
        <w:t>dict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ou</w:t>
      </w:r>
      <w:r>
        <w:t>tco</w:t>
      </w:r>
      <w:r>
        <w:rPr>
          <w:spacing w:val="-2"/>
        </w:rPr>
        <w:t>m</w:t>
      </w:r>
      <w:r>
        <w:t>e</w:t>
      </w:r>
      <w:r>
        <w:rPr>
          <w:spacing w:val="1"/>
        </w:rPr>
        <w:t xml:space="preserve"> o</w:t>
      </w:r>
      <w:r>
        <w:t>f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>u</w:t>
      </w:r>
      <w:r>
        <w:t>r testing data i</w:t>
      </w:r>
      <w:r>
        <w:rPr>
          <w:spacing w:val="-1"/>
        </w:rPr>
        <w:t>.</w:t>
      </w:r>
      <w:r>
        <w:t xml:space="preserve">e. </w:t>
      </w:r>
      <w:r>
        <w:t xml:space="preserve">data </w:t>
      </w:r>
      <w:r>
        <w:rPr>
          <w:spacing w:val="-1"/>
        </w:rPr>
        <w:t>f</w:t>
      </w:r>
      <w:r>
        <w:t>or t</w:t>
      </w:r>
      <w:r>
        <w:rPr>
          <w:spacing w:val="-1"/>
        </w:rPr>
        <w:t>h</w:t>
      </w:r>
      <w:r>
        <w:t xml:space="preserve">e </w:t>
      </w:r>
      <w:r>
        <w:rPr>
          <w:spacing w:val="1"/>
        </w:rPr>
        <w:t>o</w:t>
      </w:r>
      <w:r>
        <w:t>t</w:t>
      </w:r>
      <w:r>
        <w:rPr>
          <w:spacing w:val="1"/>
        </w:rPr>
        <w:t>h</w:t>
      </w:r>
      <w:r>
        <w:t xml:space="preserve">er </w:t>
      </w:r>
      <w:r>
        <w:rPr>
          <w:spacing w:val="-2"/>
        </w:rPr>
        <w:t>t</w:t>
      </w:r>
      <w:r>
        <w:t>hree cand</w:t>
      </w:r>
      <w:r>
        <w:rPr>
          <w:spacing w:val="-2"/>
        </w:rPr>
        <w:t>i</w:t>
      </w:r>
      <w:r>
        <w:t>dates: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1"/>
        </w:rPr>
        <w:t>n</w:t>
      </w:r>
      <w:r>
        <w:t>ald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>r</w:t>
      </w:r>
      <w:r>
        <w:t>u</w:t>
      </w:r>
      <w:r>
        <w:rPr>
          <w:spacing w:val="-2"/>
        </w:rPr>
        <w:t>m</w:t>
      </w:r>
      <w:r>
        <w:t>p,</w:t>
      </w:r>
      <w:r>
        <w:rPr>
          <w:spacing w:val="-2"/>
        </w:rPr>
        <w:t xml:space="preserve"> </w:t>
      </w:r>
      <w:r>
        <w:t>Bernie</w:t>
      </w:r>
      <w:r>
        <w:rPr>
          <w:spacing w:val="-3"/>
        </w:rPr>
        <w:t xml:space="preserve"> </w:t>
      </w:r>
      <w:r>
        <w:t>Sa</w:t>
      </w:r>
      <w:r>
        <w:rPr>
          <w:spacing w:val="-1"/>
        </w:rPr>
        <w:t>n</w:t>
      </w:r>
      <w:r>
        <w:rPr>
          <w:spacing w:val="1"/>
        </w:rPr>
        <w:t>d</w:t>
      </w:r>
      <w:r>
        <w:rPr>
          <w:spacing w:val="-1"/>
        </w:rPr>
        <w:t>e</w:t>
      </w:r>
      <w:r>
        <w:rPr>
          <w:spacing w:val="1"/>
        </w:rPr>
        <w:t>r</w:t>
      </w:r>
      <w:r>
        <w:t>s and T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>r</w:t>
      </w:r>
      <w:r>
        <w:t>uz.</w:t>
      </w:r>
    </w:p>
    <w:p w:rsidR="008845B2" w:rsidRDefault="0056543F">
      <w:pPr>
        <w:spacing w:line="220" w:lineRule="exact"/>
        <w:ind w:left="360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Fr</w:t>
      </w:r>
      <w:r>
        <w:rPr>
          <w:spacing w:val="1"/>
        </w:rPr>
        <w:t>o</w:t>
      </w:r>
      <w:r>
        <w:t xml:space="preserve">m </w:t>
      </w:r>
      <w:r>
        <w:rPr>
          <w:spacing w:val="7"/>
        </w:rPr>
        <w:t xml:space="preserve"> </w:t>
      </w:r>
      <w:r>
        <w:rPr>
          <w:spacing w:val="-1"/>
        </w:rPr>
        <w:t>o</w:t>
      </w:r>
      <w:r>
        <w:rPr>
          <w:spacing w:val="1"/>
        </w:rPr>
        <w:t>u</w:t>
      </w:r>
      <w:r>
        <w:t xml:space="preserve">r </w:t>
      </w:r>
      <w:r>
        <w:rPr>
          <w:spacing w:val="8"/>
        </w:rPr>
        <w:t xml:space="preserve"> </w:t>
      </w:r>
      <w:r>
        <w:rPr>
          <w:spacing w:val="-1"/>
        </w:rPr>
        <w:t>r</w:t>
      </w:r>
      <w:r>
        <w:t>es</w:t>
      </w:r>
      <w:r>
        <w:rPr>
          <w:spacing w:val="1"/>
        </w:rPr>
        <w:t>u</w:t>
      </w:r>
      <w:r>
        <w:t xml:space="preserve">lts 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8"/>
        </w:rPr>
        <w:t xml:space="preserve"> </w:t>
      </w:r>
      <w:r>
        <w:t>fou</w:t>
      </w:r>
      <w:r>
        <w:rPr>
          <w:spacing w:val="1"/>
        </w:rPr>
        <w:t>n</w:t>
      </w:r>
      <w:r>
        <w:t xml:space="preserve">d </w:t>
      </w:r>
      <w:r>
        <w:rPr>
          <w:spacing w:val="9"/>
        </w:rPr>
        <w:t xml:space="preserve"> </w:t>
      </w:r>
      <w:r>
        <w:t>t</w:t>
      </w:r>
      <w:r>
        <w:rPr>
          <w:spacing w:val="1"/>
        </w:rPr>
        <w:t>h</w:t>
      </w:r>
      <w:r>
        <w:t xml:space="preserve">at </w:t>
      </w:r>
      <w:r>
        <w:rPr>
          <w:spacing w:val="8"/>
        </w:rPr>
        <w:t xml:space="preserve"> </w:t>
      </w:r>
      <w:r>
        <w:rPr>
          <w:spacing w:val="1"/>
        </w:rPr>
        <w:t>H</w:t>
      </w:r>
      <w:r>
        <w:t>illary</w:t>
      </w:r>
    </w:p>
    <w:p w:rsidR="008845B2" w:rsidRDefault="0056543F">
      <w:pPr>
        <w:spacing w:before="18"/>
        <w:ind w:left="720" w:right="843"/>
        <w:jc w:val="both"/>
      </w:pPr>
      <w:r>
        <w:t>Cli</w:t>
      </w:r>
      <w:r>
        <w:rPr>
          <w:spacing w:val="1"/>
        </w:rPr>
        <w:t>n</w:t>
      </w:r>
      <w:r>
        <w:t>t</w:t>
      </w:r>
      <w:r>
        <w:rPr>
          <w:spacing w:val="1"/>
        </w:rPr>
        <w:t>o</w:t>
      </w:r>
      <w:r>
        <w:t>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p</w:t>
      </w:r>
      <w:r>
        <w:t>op</w:t>
      </w:r>
      <w:r>
        <w:rPr>
          <w:spacing w:val="1"/>
        </w:rPr>
        <w:t>u</w:t>
      </w:r>
      <w:r>
        <w:t>lar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1"/>
        </w:rPr>
        <w:t>o</w:t>
      </w:r>
      <w:r>
        <w:rPr>
          <w:spacing w:val="-1"/>
        </w:rPr>
        <w:t>r</w:t>
      </w:r>
      <w:r>
        <w:t>k</w:t>
      </w:r>
    </w:p>
    <w:p w:rsidR="008845B2" w:rsidRDefault="0056543F">
      <w:pPr>
        <w:spacing w:before="18"/>
        <w:ind w:left="720" w:right="3894"/>
        <w:jc w:val="both"/>
      </w:pPr>
      <w:r>
        <w:t>City.</w:t>
      </w:r>
    </w:p>
    <w:p w:rsidR="008845B2" w:rsidRDefault="0056543F">
      <w:pPr>
        <w:tabs>
          <w:tab w:val="left" w:pos="700"/>
        </w:tabs>
        <w:spacing w:before="18" w:line="259" w:lineRule="auto"/>
        <w:ind w:left="720" w:right="842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S</w:t>
      </w:r>
      <w:r>
        <w:rPr>
          <w:spacing w:val="1"/>
        </w:rPr>
        <w:t>i</w:t>
      </w:r>
      <w:r>
        <w:rPr>
          <w:spacing w:val="-2"/>
        </w:rPr>
        <w:t>m</w:t>
      </w:r>
      <w:r>
        <w:t>ilarly</w:t>
      </w:r>
      <w:r>
        <w:rPr>
          <w:spacing w:val="7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6"/>
        </w:rPr>
        <w:t xml:space="preserve"> </w:t>
      </w:r>
      <w:r>
        <w:rPr>
          <w:spacing w:val="1"/>
        </w:rPr>
        <w:t>o</w:t>
      </w:r>
      <w:r>
        <w:t>ther</w:t>
      </w:r>
      <w:r>
        <w:rPr>
          <w:spacing w:val="7"/>
        </w:rPr>
        <w:t xml:space="preserve"> </w:t>
      </w:r>
      <w:r>
        <w:t>cities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calc</w:t>
      </w:r>
      <w:r>
        <w:rPr>
          <w:spacing w:val="1"/>
        </w:rPr>
        <w:t>u</w:t>
      </w:r>
      <w:r>
        <w:t>lated 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</w:t>
      </w:r>
      <w:r>
        <w:rPr>
          <w:spacing w:val="1"/>
        </w:rPr>
        <w:t xml:space="preserve"> </w:t>
      </w:r>
      <w:r>
        <w:t>po</w:t>
      </w:r>
      <w:r>
        <w:rPr>
          <w:spacing w:val="-1"/>
        </w:rPr>
        <w:t>p</w:t>
      </w:r>
      <w:r>
        <w:t>ular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 least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o</w:t>
      </w:r>
      <w:r>
        <w:t>pular a</w:t>
      </w:r>
      <w:r>
        <w:rPr>
          <w:spacing w:val="-2"/>
        </w:rPr>
        <w:t>m</w:t>
      </w:r>
      <w:r>
        <w:t>ong all ca</w:t>
      </w:r>
      <w:r>
        <w:rPr>
          <w:spacing w:val="-1"/>
        </w:rPr>
        <w:t>nd</w:t>
      </w:r>
      <w:r>
        <w:t>idates.</w:t>
      </w:r>
    </w:p>
    <w:p w:rsidR="008845B2" w:rsidRDefault="008845B2">
      <w:pPr>
        <w:spacing w:before="5" w:line="240" w:lineRule="exact"/>
        <w:rPr>
          <w:sz w:val="24"/>
          <w:szCs w:val="24"/>
        </w:rPr>
      </w:pPr>
    </w:p>
    <w:p w:rsidR="008845B2" w:rsidRDefault="0056543F">
      <w:pPr>
        <w:ind w:left="715"/>
      </w:pPr>
      <w:r>
        <w:pict>
          <v:shape id="_x0000_i1026" type="#_x0000_t75" style="width:210.75pt;height:117.75pt">
            <v:imagedata r:id="rId7" o:title=""/>
          </v:shape>
        </w:pict>
      </w:r>
    </w:p>
    <w:p w:rsidR="008845B2" w:rsidRDefault="0056543F">
      <w:pPr>
        <w:spacing w:before="12" w:line="260" w:lineRule="auto"/>
        <w:ind w:left="720" w:right="843"/>
        <w:jc w:val="both"/>
      </w:pPr>
      <w:r>
        <w:t>Exa</w:t>
      </w:r>
      <w:r>
        <w:rPr>
          <w:spacing w:val="-2"/>
        </w:rPr>
        <w:t>m</w:t>
      </w:r>
      <w:r>
        <w:t>ple</w:t>
      </w:r>
      <w:r>
        <w:rPr>
          <w:spacing w:val="1"/>
        </w:rPr>
        <w:t xml:space="preserve"> </w:t>
      </w:r>
      <w:r>
        <w:t xml:space="preserve">of </w:t>
      </w:r>
      <w:r>
        <w:rPr>
          <w:spacing w:val="1"/>
        </w:rPr>
        <w:t>p</w:t>
      </w:r>
      <w:r>
        <w:rPr>
          <w:spacing w:val="-2"/>
        </w:rPr>
        <w:t>i</w:t>
      </w:r>
      <w:r>
        <w:t>e ch</w:t>
      </w:r>
      <w:r>
        <w:rPr>
          <w:spacing w:val="-1"/>
        </w:rPr>
        <w:t>a</w:t>
      </w:r>
      <w:r>
        <w:t xml:space="preserve">rt </w:t>
      </w:r>
      <w:r>
        <w:rPr>
          <w:spacing w:val="-1"/>
        </w:rPr>
        <w:t>f</w:t>
      </w:r>
      <w:r>
        <w:t xml:space="preserve">or </w:t>
      </w:r>
      <w:r>
        <w:rPr>
          <w:spacing w:val="1"/>
        </w:rPr>
        <w:t>N</w:t>
      </w:r>
      <w:r>
        <w:rPr>
          <w:spacing w:val="-1"/>
        </w:rPr>
        <w:t>e</w:t>
      </w:r>
      <w:r>
        <w:t xml:space="preserve">w </w:t>
      </w:r>
      <w:r>
        <w:rPr>
          <w:spacing w:val="1"/>
        </w:rPr>
        <w:t>Y</w:t>
      </w:r>
      <w:r>
        <w:rPr>
          <w:spacing w:val="-1"/>
        </w:rPr>
        <w:t>or</w:t>
      </w:r>
      <w:r>
        <w:t>k</w:t>
      </w:r>
      <w:r>
        <w:rPr>
          <w:spacing w:val="1"/>
        </w:rPr>
        <w:t xml:space="preserve"> </w:t>
      </w:r>
      <w:r>
        <w:t>City usi</w:t>
      </w:r>
      <w:r>
        <w:rPr>
          <w:spacing w:val="-1"/>
        </w:rPr>
        <w:t>n</w:t>
      </w:r>
      <w:r>
        <w:t>g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V</w:t>
      </w:r>
      <w:r>
        <w:t>M</w:t>
      </w:r>
    </w:p>
    <w:p w:rsidR="008845B2" w:rsidRDefault="008845B2">
      <w:pPr>
        <w:spacing w:before="9" w:line="140" w:lineRule="exact"/>
        <w:rPr>
          <w:sz w:val="15"/>
          <w:szCs w:val="15"/>
        </w:rPr>
      </w:pPr>
    </w:p>
    <w:p w:rsidR="008845B2" w:rsidRDefault="0056543F">
      <w:pPr>
        <w:ind w:left="-35" w:right="3329"/>
        <w:jc w:val="center"/>
      </w:pPr>
      <w:r>
        <w:t>Logistics Regression</w:t>
      </w:r>
    </w:p>
    <w:p w:rsidR="008845B2" w:rsidRDefault="008845B2">
      <w:pPr>
        <w:spacing w:before="7" w:line="160" w:lineRule="exact"/>
        <w:rPr>
          <w:sz w:val="17"/>
          <w:szCs w:val="17"/>
        </w:rPr>
      </w:pPr>
    </w:p>
    <w:p w:rsidR="008845B2" w:rsidRDefault="0056543F">
      <w:pPr>
        <w:tabs>
          <w:tab w:val="left" w:pos="700"/>
        </w:tabs>
        <w:spacing w:line="258" w:lineRule="auto"/>
        <w:ind w:left="720" w:right="842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</w:r>
      <w:r>
        <w:rPr>
          <w:i/>
        </w:rPr>
        <w:t xml:space="preserve">Logistic     </w:t>
      </w:r>
      <w:r>
        <w:rPr>
          <w:i/>
          <w:spacing w:val="17"/>
        </w:rPr>
        <w:t xml:space="preserve"> </w:t>
      </w:r>
      <w:r>
        <w:rPr>
          <w:i/>
        </w:rPr>
        <w:t xml:space="preserve">regression     </w:t>
      </w:r>
      <w:r>
        <w:rPr>
          <w:i/>
          <w:spacing w:val="17"/>
        </w:rPr>
        <w:t xml:space="preserve"> </w:t>
      </w:r>
      <w:r>
        <w:rPr>
          <w:i/>
        </w:rPr>
        <w:t>m</w:t>
      </w:r>
      <w:r>
        <w:rPr>
          <w:i/>
          <w:spacing w:val="-1"/>
        </w:rPr>
        <w:t>e</w:t>
      </w:r>
      <w:r>
        <w:rPr>
          <w:i/>
        </w:rPr>
        <w:t xml:space="preserve">asures     </w:t>
      </w:r>
      <w:r>
        <w:rPr>
          <w:i/>
          <w:spacing w:val="17"/>
        </w:rPr>
        <w:t xml:space="preserve"> </w:t>
      </w:r>
      <w:r>
        <w:rPr>
          <w:i/>
          <w:spacing w:val="-2"/>
        </w:rPr>
        <w:t>t</w:t>
      </w:r>
      <w:r>
        <w:rPr>
          <w:i/>
          <w:spacing w:val="1"/>
        </w:rPr>
        <w:t>h</w:t>
      </w:r>
      <w:r>
        <w:rPr>
          <w:i/>
        </w:rPr>
        <w:t>e rel</w:t>
      </w:r>
      <w:r>
        <w:rPr>
          <w:i/>
          <w:spacing w:val="1"/>
        </w:rPr>
        <w:t>a</w:t>
      </w:r>
      <w:r>
        <w:rPr>
          <w:i/>
        </w:rPr>
        <w:t>ti</w:t>
      </w:r>
      <w:r>
        <w:rPr>
          <w:i/>
          <w:spacing w:val="1"/>
        </w:rPr>
        <w:t>on</w:t>
      </w:r>
      <w:r>
        <w:rPr>
          <w:i/>
          <w:spacing w:val="-1"/>
        </w:rPr>
        <w:t>s</w:t>
      </w:r>
      <w:r>
        <w:rPr>
          <w:i/>
          <w:spacing w:val="1"/>
        </w:rPr>
        <w:t>h</w:t>
      </w:r>
      <w:r>
        <w:rPr>
          <w:i/>
        </w:rPr>
        <w:t xml:space="preserve">ip </w:t>
      </w:r>
      <w:r>
        <w:rPr>
          <w:i/>
          <w:spacing w:val="1"/>
        </w:rPr>
        <w:t>b</w:t>
      </w:r>
      <w:r>
        <w:rPr>
          <w:i/>
        </w:rPr>
        <w:t>etween</w:t>
      </w:r>
      <w:r>
        <w:rPr>
          <w:i/>
          <w:spacing w:val="2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c</w:t>
      </w:r>
      <w:r>
        <w:rPr>
          <w:i/>
          <w:spacing w:val="1"/>
        </w:rPr>
        <w:t>a</w:t>
      </w:r>
      <w:r>
        <w:rPr>
          <w:i/>
        </w:rPr>
        <w:t>teg</w:t>
      </w:r>
      <w:r>
        <w:rPr>
          <w:i/>
          <w:spacing w:val="1"/>
        </w:rPr>
        <w:t>o</w:t>
      </w:r>
      <w:r>
        <w:rPr>
          <w:i/>
        </w:rPr>
        <w:t>ric</w:t>
      </w:r>
      <w:r>
        <w:rPr>
          <w:i/>
          <w:spacing w:val="1"/>
        </w:rPr>
        <w:t>a</w:t>
      </w:r>
      <w:r>
        <w:rPr>
          <w:i/>
        </w:rPr>
        <w:t>l dep</w:t>
      </w:r>
      <w:r>
        <w:rPr>
          <w:i/>
          <w:spacing w:val="-1"/>
        </w:rPr>
        <w:t>en</w:t>
      </w:r>
      <w:r>
        <w:rPr>
          <w:i/>
          <w:spacing w:val="1"/>
        </w:rPr>
        <w:t>d</w:t>
      </w:r>
      <w:r>
        <w:rPr>
          <w:i/>
        </w:rPr>
        <w:t xml:space="preserve">ent </w:t>
      </w:r>
      <w:r>
        <w:rPr>
          <w:i/>
          <w:spacing w:val="-1"/>
        </w:rPr>
        <w:t>va</w:t>
      </w:r>
      <w:r>
        <w:rPr>
          <w:i/>
        </w:rPr>
        <w:t>riable a</w:t>
      </w:r>
      <w:r>
        <w:rPr>
          <w:i/>
          <w:spacing w:val="-1"/>
        </w:rPr>
        <w:t>n</w:t>
      </w:r>
      <w:r>
        <w:rPr>
          <w:i/>
        </w:rPr>
        <w:t xml:space="preserve">d </w:t>
      </w:r>
      <w:r>
        <w:rPr>
          <w:i/>
          <w:spacing w:val="-1"/>
        </w:rPr>
        <w:t>o</w:t>
      </w:r>
      <w:r>
        <w:rPr>
          <w:i/>
          <w:spacing w:val="1"/>
        </w:rPr>
        <w:t>n</w:t>
      </w:r>
      <w:r>
        <w:rPr>
          <w:i/>
        </w:rPr>
        <w:t>e or more i</w:t>
      </w:r>
      <w:r>
        <w:rPr>
          <w:i/>
          <w:spacing w:val="1"/>
        </w:rPr>
        <w:t>nd</w:t>
      </w:r>
      <w:r>
        <w:rPr>
          <w:i/>
          <w:spacing w:val="-1"/>
        </w:rPr>
        <w:t>e</w:t>
      </w:r>
      <w:r>
        <w:rPr>
          <w:i/>
          <w:spacing w:val="1"/>
        </w:rPr>
        <w:t>p</w:t>
      </w:r>
      <w:r>
        <w:rPr>
          <w:i/>
        </w:rPr>
        <w:t>en</w:t>
      </w:r>
      <w:r>
        <w:rPr>
          <w:i/>
          <w:spacing w:val="1"/>
        </w:rPr>
        <w:t>d</w:t>
      </w:r>
      <w:r>
        <w:rPr>
          <w:i/>
        </w:rPr>
        <w:t>e</w:t>
      </w:r>
      <w:r>
        <w:rPr>
          <w:i/>
          <w:spacing w:val="1"/>
        </w:rPr>
        <w:t>n</w:t>
      </w:r>
      <w:r>
        <w:rPr>
          <w:i/>
        </w:rPr>
        <w:t>t</w:t>
      </w:r>
      <w:r>
        <w:rPr>
          <w:i/>
          <w:spacing w:val="1"/>
        </w:rPr>
        <w:t xml:space="preserve"> </w:t>
      </w:r>
      <w:r>
        <w:rPr>
          <w:i/>
        </w:rPr>
        <w:t>v</w:t>
      </w:r>
      <w:r>
        <w:rPr>
          <w:i/>
          <w:spacing w:val="1"/>
        </w:rPr>
        <w:t>a</w:t>
      </w:r>
      <w:r>
        <w:rPr>
          <w:i/>
        </w:rPr>
        <w:t>ria</w:t>
      </w:r>
      <w:r>
        <w:rPr>
          <w:i/>
          <w:spacing w:val="1"/>
        </w:rPr>
        <w:t>b</w:t>
      </w:r>
      <w:r>
        <w:rPr>
          <w:i/>
        </w:rPr>
        <w:t>les</w:t>
      </w:r>
      <w:r>
        <w:rPr>
          <w:i/>
          <w:spacing w:val="1"/>
        </w:rPr>
        <w:t xml:space="preserve"> b</w:t>
      </w:r>
      <w:r>
        <w:rPr>
          <w:i/>
        </w:rPr>
        <w:t xml:space="preserve">y </w:t>
      </w:r>
      <w:r>
        <w:rPr>
          <w:i/>
        </w:rPr>
        <w:t>estim</w:t>
      </w:r>
      <w:r>
        <w:rPr>
          <w:i/>
          <w:spacing w:val="1"/>
        </w:rPr>
        <w:t>a</w:t>
      </w:r>
      <w:r>
        <w:rPr>
          <w:i/>
        </w:rPr>
        <w:t xml:space="preserve">ting </w:t>
      </w:r>
      <w:r>
        <w:rPr>
          <w:i/>
          <w:spacing w:val="1"/>
        </w:rPr>
        <w:t>p</w:t>
      </w:r>
      <w:r>
        <w:rPr>
          <w:i/>
        </w:rPr>
        <w:t>rob</w:t>
      </w:r>
      <w:r>
        <w:rPr>
          <w:i/>
          <w:spacing w:val="1"/>
        </w:rPr>
        <w:t>ab</w:t>
      </w:r>
      <w:r>
        <w:rPr>
          <w:i/>
        </w:rPr>
        <w:t xml:space="preserve">ilities </w:t>
      </w:r>
      <w:r>
        <w:rPr>
          <w:i/>
          <w:spacing w:val="1"/>
        </w:rPr>
        <w:t>u</w:t>
      </w:r>
      <w:r>
        <w:rPr>
          <w:i/>
        </w:rPr>
        <w:t>sing a</w:t>
      </w:r>
      <w:r>
        <w:rPr>
          <w:i/>
          <w:spacing w:val="1"/>
        </w:rPr>
        <w:t xml:space="preserve"> </w:t>
      </w:r>
      <w:r>
        <w:rPr>
          <w:i/>
        </w:rPr>
        <w:t>lo</w:t>
      </w:r>
      <w:r>
        <w:rPr>
          <w:i/>
          <w:spacing w:val="1"/>
        </w:rPr>
        <w:t>g</w:t>
      </w:r>
      <w:r>
        <w:rPr>
          <w:i/>
        </w:rPr>
        <w:t>istic f</w:t>
      </w:r>
      <w:r>
        <w:rPr>
          <w:i/>
          <w:spacing w:val="1"/>
        </w:rPr>
        <w:t>un</w:t>
      </w:r>
      <w:r>
        <w:rPr>
          <w:i/>
        </w:rPr>
        <w:t>ctio</w:t>
      </w:r>
      <w:r>
        <w:rPr>
          <w:i/>
          <w:spacing w:val="1"/>
        </w:rPr>
        <w:t>n</w:t>
      </w:r>
      <w:r>
        <w:rPr>
          <w:i/>
        </w:rPr>
        <w:t>, w</w:t>
      </w:r>
      <w:r>
        <w:rPr>
          <w:i/>
          <w:spacing w:val="1"/>
        </w:rPr>
        <w:t>h</w:t>
      </w:r>
      <w:r>
        <w:rPr>
          <w:i/>
        </w:rPr>
        <w:t>ich</w:t>
      </w:r>
      <w:r>
        <w:rPr>
          <w:i/>
          <w:spacing w:val="1"/>
        </w:rPr>
        <w:t xml:space="preserve"> </w:t>
      </w:r>
      <w:r>
        <w:rPr>
          <w:i/>
        </w:rPr>
        <w:t xml:space="preserve">is </w:t>
      </w:r>
      <w:r>
        <w:rPr>
          <w:i/>
          <w:spacing w:val="-2"/>
        </w:rPr>
        <w:t>t</w:t>
      </w:r>
      <w:r>
        <w:rPr>
          <w:i/>
          <w:spacing w:val="1"/>
        </w:rPr>
        <w:t>h</w:t>
      </w:r>
      <w:r>
        <w:rPr>
          <w:i/>
        </w:rPr>
        <w:t>e c</w:t>
      </w:r>
      <w:r>
        <w:rPr>
          <w:i/>
          <w:spacing w:val="1"/>
        </w:rPr>
        <w:t>u</w:t>
      </w:r>
      <w:r>
        <w:rPr>
          <w:i/>
        </w:rPr>
        <w:t>m</w:t>
      </w:r>
      <w:r>
        <w:rPr>
          <w:i/>
          <w:spacing w:val="1"/>
        </w:rPr>
        <w:t>u</w:t>
      </w:r>
      <w:r>
        <w:rPr>
          <w:i/>
        </w:rPr>
        <w:t>l</w:t>
      </w:r>
      <w:r>
        <w:rPr>
          <w:i/>
          <w:spacing w:val="1"/>
        </w:rPr>
        <w:t>a</w:t>
      </w:r>
      <w:r>
        <w:rPr>
          <w:i/>
        </w:rPr>
        <w:t>t</w:t>
      </w:r>
      <w:r>
        <w:rPr>
          <w:i/>
          <w:spacing w:val="-2"/>
        </w:rPr>
        <w:t>i</w:t>
      </w:r>
      <w:r>
        <w:rPr>
          <w:i/>
        </w:rPr>
        <w:t>ve l</w:t>
      </w:r>
      <w:r>
        <w:rPr>
          <w:i/>
          <w:spacing w:val="1"/>
        </w:rPr>
        <w:t>og</w:t>
      </w:r>
      <w:r>
        <w:rPr>
          <w:i/>
        </w:rPr>
        <w:t>istic distributi</w:t>
      </w:r>
      <w:r>
        <w:rPr>
          <w:i/>
          <w:spacing w:val="-1"/>
        </w:rPr>
        <w:t>o</w:t>
      </w:r>
      <w:r>
        <w:rPr>
          <w:i/>
        </w:rPr>
        <w:t>n.</w:t>
      </w:r>
    </w:p>
    <w:p w:rsidR="008845B2" w:rsidRDefault="008845B2">
      <w:pPr>
        <w:spacing w:before="9" w:line="240" w:lineRule="exact"/>
        <w:rPr>
          <w:sz w:val="24"/>
          <w:szCs w:val="24"/>
        </w:rPr>
      </w:pPr>
    </w:p>
    <w:p w:rsidR="008845B2" w:rsidRDefault="0056543F">
      <w:pPr>
        <w:ind w:left="715"/>
      </w:pPr>
      <w:r>
        <w:pict>
          <v:shape id="_x0000_i1027" type="#_x0000_t75" style="width:208.5pt;height:137.25pt">
            <v:imagedata r:id="rId8" o:title=""/>
          </v:shape>
        </w:pict>
      </w:r>
    </w:p>
    <w:p w:rsidR="008845B2" w:rsidRDefault="008845B2">
      <w:pPr>
        <w:spacing w:line="200" w:lineRule="exact"/>
      </w:pPr>
    </w:p>
    <w:p w:rsidR="008845B2" w:rsidRDefault="008845B2">
      <w:pPr>
        <w:spacing w:before="7" w:line="220" w:lineRule="exact"/>
        <w:rPr>
          <w:sz w:val="22"/>
          <w:szCs w:val="22"/>
        </w:rPr>
      </w:pPr>
    </w:p>
    <w:p w:rsidR="008845B2" w:rsidRDefault="0056543F">
      <w:pPr>
        <w:spacing w:line="400" w:lineRule="atLeast"/>
        <w:ind w:left="720" w:right="914"/>
        <w:jc w:val="both"/>
      </w:pPr>
      <w:r>
        <w:rPr>
          <w:b/>
          <w:i/>
          <w:spacing w:val="1"/>
        </w:rPr>
        <w:t>-</w:t>
      </w:r>
      <w:r>
        <w:rPr>
          <w:i/>
        </w:rPr>
        <w:t>Reference</w:t>
      </w:r>
      <w:r>
        <w:rPr>
          <w:i/>
          <w:spacing w:val="-1"/>
        </w:rPr>
        <w:t xml:space="preserve"> </w:t>
      </w:r>
      <w:r>
        <w:rPr>
          <w:i/>
        </w:rPr>
        <w:t xml:space="preserve">from </w:t>
      </w:r>
      <w:r>
        <w:rPr>
          <w:i/>
          <w:color w:val="0462C0"/>
          <w:u w:val="single" w:color="0462C0"/>
        </w:rPr>
        <w:t>htt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s://e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u w:val="single" w:color="0462C0"/>
        </w:rPr>
        <w:t>.wikiped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.</w:t>
      </w:r>
      <w:r>
        <w:rPr>
          <w:i/>
          <w:color w:val="0462C0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u w:val="single" w:color="0462C0"/>
        </w:rPr>
        <w:t>g/wiki/L</w:t>
      </w:r>
      <w:r>
        <w:rPr>
          <w:i/>
          <w:color w:val="0462C0"/>
          <w:spacing w:val="-1"/>
          <w:u w:val="single" w:color="0462C0"/>
        </w:rPr>
        <w:t>o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istic_reg</w:t>
      </w:r>
    </w:p>
    <w:p w:rsidR="008845B2" w:rsidRDefault="0056543F">
      <w:pPr>
        <w:spacing w:before="19"/>
        <w:ind w:left="720" w:right="3708"/>
        <w:jc w:val="both"/>
        <w:sectPr w:rsidR="008845B2">
          <w:pgSz w:w="11920" w:h="16840"/>
          <w:pgMar w:top="1360" w:right="560" w:bottom="280" w:left="1680" w:header="720" w:footer="720" w:gutter="0"/>
          <w:cols w:num="2" w:space="720" w:equalWidth="0">
            <w:col w:w="4078" w:space="549"/>
            <w:col w:w="5053"/>
          </w:cols>
        </w:sectPr>
      </w:pPr>
      <w:r>
        <w:rPr>
          <w:i/>
          <w:color w:val="0462C0"/>
          <w:u w:val="single" w:color="0462C0"/>
        </w:rPr>
        <w:t>ression</w:t>
      </w:r>
    </w:p>
    <w:p w:rsidR="008845B2" w:rsidRDefault="0056543F">
      <w:pPr>
        <w:spacing w:before="77" w:line="259" w:lineRule="auto"/>
        <w:ind w:left="120" w:right="4948"/>
        <w:jc w:val="both"/>
      </w:pPr>
      <w:r>
        <w:lastRenderedPageBreak/>
        <w:pict>
          <v:shape id="_x0000_s1049" type="#_x0000_t75" style="position:absolute;left:0;text-align:left;margin-left:315.35pt;margin-top:1in;width:207.95pt;height:156.2pt;z-index:-251659264;mso-position-horizontal-relative:page;mso-position-vertical-relative:page">
            <v:imagedata r:id="rId9" o:title=""/>
            <w10:wrap anchorx="page" anchory="page"/>
          </v:shape>
        </w:pict>
      </w:r>
      <w:r>
        <w:t>S</w:t>
      </w:r>
      <w:r>
        <w:rPr>
          <w:spacing w:val="1"/>
        </w:rPr>
        <w:t>i</w:t>
      </w:r>
      <w:r>
        <w:rPr>
          <w:spacing w:val="-2"/>
        </w:rPr>
        <w:t>m</w:t>
      </w:r>
      <w:r>
        <w:t>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SVM,</w:t>
      </w:r>
      <w:r>
        <w:rPr>
          <w:spacing w:val="1"/>
        </w:rPr>
        <w:t xml:space="preserve"> </w:t>
      </w:r>
      <w:r>
        <w:t>for Lo</w:t>
      </w:r>
      <w:r>
        <w:rPr>
          <w:spacing w:val="1"/>
        </w:rPr>
        <w:t>g</w:t>
      </w:r>
      <w:r>
        <w:t>istic</w:t>
      </w:r>
      <w:r>
        <w:rPr>
          <w:spacing w:val="1"/>
        </w:rPr>
        <w:t xml:space="preserve"> </w:t>
      </w:r>
      <w:r>
        <w:t>Regress</w:t>
      </w:r>
      <w:r>
        <w:rPr>
          <w:spacing w:val="-2"/>
        </w:rPr>
        <w:t>i</w:t>
      </w:r>
      <w:r>
        <w:rPr>
          <w:spacing w:val="1"/>
        </w:rPr>
        <w:t>o</w:t>
      </w:r>
      <w:r>
        <w:t>n also</w:t>
      </w:r>
      <w:r>
        <w:rPr>
          <w:spacing w:val="1"/>
        </w:rPr>
        <w:t xml:space="preserve"> </w:t>
      </w:r>
      <w:r>
        <w:t>we us</w:t>
      </w:r>
      <w:r>
        <w:rPr>
          <w:spacing w:val="-1"/>
        </w:rPr>
        <w:t>e</w:t>
      </w:r>
      <w:r>
        <w:t>d</w:t>
      </w:r>
      <w:r>
        <w:rPr>
          <w:spacing w:val="3"/>
        </w:rPr>
        <w:t xml:space="preserve"> </w:t>
      </w:r>
      <w:r>
        <w:t>tra</w:t>
      </w:r>
      <w:r>
        <w:rPr>
          <w:spacing w:val="-2"/>
        </w:rPr>
        <w:t>i</w:t>
      </w:r>
      <w:r>
        <w:rPr>
          <w:spacing w:val="1"/>
        </w:rPr>
        <w:t>n</w:t>
      </w:r>
      <w:r>
        <w:t>i</w:t>
      </w:r>
      <w:r>
        <w:rPr>
          <w:spacing w:val="-1"/>
        </w:rPr>
        <w:t>n</w:t>
      </w:r>
      <w:r>
        <w:t>g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rPr>
          <w:spacing w:val="1"/>
        </w:rPr>
        <w:t>u</w:t>
      </w:r>
      <w:r>
        <w:t>r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>n</w:t>
      </w:r>
      <w:r>
        <w:t>put a</w:t>
      </w:r>
      <w:r>
        <w:rPr>
          <w:spacing w:val="-1"/>
        </w:rPr>
        <w:t>n</w:t>
      </w:r>
      <w:r>
        <w:t>d</w:t>
      </w:r>
      <w:r>
        <w:rPr>
          <w:spacing w:val="1"/>
        </w:rPr>
        <w:t xml:space="preserve"> p</w:t>
      </w:r>
      <w:r>
        <w:t>r</w:t>
      </w:r>
      <w:r>
        <w:rPr>
          <w:spacing w:val="-1"/>
        </w:rPr>
        <w:t>e</w:t>
      </w:r>
      <w:r>
        <w:t>di</w:t>
      </w:r>
      <w:r>
        <w:rPr>
          <w:spacing w:val="-1"/>
        </w:rPr>
        <w:t>c</w:t>
      </w:r>
      <w:r>
        <w:t>ted</w:t>
      </w:r>
      <w:r>
        <w:rPr>
          <w:spacing w:val="2"/>
        </w:rPr>
        <w:t xml:space="preserve"> </w:t>
      </w:r>
      <w:r>
        <w:t>the nu</w:t>
      </w:r>
      <w:r>
        <w:rPr>
          <w:spacing w:val="-2"/>
        </w:rPr>
        <w:t>m</w:t>
      </w:r>
      <w:r>
        <w:t xml:space="preserve">ber of </w:t>
      </w:r>
      <w:r>
        <w:rPr>
          <w:spacing w:val="-1"/>
        </w:rPr>
        <w:t>p</w:t>
      </w:r>
      <w:r>
        <w:t>os</w:t>
      </w:r>
      <w:r>
        <w:rPr>
          <w:spacing w:val="-2"/>
        </w:rPr>
        <w:t>i</w:t>
      </w:r>
      <w:r>
        <w:t>ti</w:t>
      </w:r>
      <w:r>
        <w:rPr>
          <w:spacing w:val="1"/>
        </w:rPr>
        <w:t>v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n</w:t>
      </w:r>
      <w:r>
        <w:t>d ne</w:t>
      </w:r>
      <w:r>
        <w:rPr>
          <w:spacing w:val="-1"/>
        </w:rPr>
        <w:t>g</w:t>
      </w:r>
      <w:r>
        <w:t>ati</w:t>
      </w:r>
      <w:r>
        <w:rPr>
          <w:spacing w:val="1"/>
        </w:rPr>
        <w:t>v</w:t>
      </w:r>
      <w:r>
        <w:t>e out</w:t>
      </w:r>
      <w:r>
        <w:rPr>
          <w:spacing w:val="-1"/>
        </w:rPr>
        <w:t>c</w:t>
      </w:r>
      <w:r>
        <w:rPr>
          <w:spacing w:val="1"/>
        </w:rPr>
        <w:t>o</w:t>
      </w:r>
      <w:r>
        <w:rPr>
          <w:spacing w:val="-2"/>
        </w:rPr>
        <w:t>m</w:t>
      </w:r>
      <w:r>
        <w:t>es.</w:t>
      </w:r>
    </w:p>
    <w:p w:rsidR="008845B2" w:rsidRDefault="008845B2">
      <w:pPr>
        <w:spacing w:before="8" w:line="140" w:lineRule="exact"/>
        <w:rPr>
          <w:sz w:val="15"/>
          <w:szCs w:val="15"/>
        </w:rPr>
      </w:pPr>
    </w:p>
    <w:p w:rsidR="008845B2" w:rsidRDefault="0056543F">
      <w:pPr>
        <w:tabs>
          <w:tab w:val="left" w:pos="820"/>
        </w:tabs>
        <w:spacing w:line="258" w:lineRule="auto"/>
        <w:ind w:left="840" w:right="4949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Fr</w:t>
      </w:r>
      <w:r>
        <w:rPr>
          <w:spacing w:val="1"/>
        </w:rPr>
        <w:t>o</w:t>
      </w:r>
      <w:r>
        <w:t xml:space="preserve">m </w:t>
      </w:r>
      <w:r>
        <w:rPr>
          <w:spacing w:val="7"/>
        </w:rPr>
        <w:t xml:space="preserve"> </w:t>
      </w:r>
      <w:r>
        <w:rPr>
          <w:spacing w:val="-1"/>
        </w:rPr>
        <w:t>o</w:t>
      </w:r>
      <w:r>
        <w:rPr>
          <w:spacing w:val="1"/>
        </w:rPr>
        <w:t>u</w:t>
      </w:r>
      <w:r>
        <w:t xml:space="preserve">r </w:t>
      </w:r>
      <w:r>
        <w:rPr>
          <w:spacing w:val="8"/>
        </w:rPr>
        <w:t xml:space="preserve"> </w:t>
      </w:r>
      <w:r>
        <w:rPr>
          <w:spacing w:val="-1"/>
        </w:rPr>
        <w:t>r</w:t>
      </w:r>
      <w:r>
        <w:t>es</w:t>
      </w:r>
      <w:r>
        <w:rPr>
          <w:spacing w:val="1"/>
        </w:rPr>
        <w:t>u</w:t>
      </w:r>
      <w:r>
        <w:t xml:space="preserve">lts 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8"/>
        </w:rPr>
        <w:t xml:space="preserve"> </w:t>
      </w:r>
      <w:r>
        <w:t>fou</w:t>
      </w:r>
      <w:r>
        <w:rPr>
          <w:spacing w:val="1"/>
        </w:rPr>
        <w:t>n</w:t>
      </w:r>
      <w:r>
        <w:t xml:space="preserve">d </w:t>
      </w:r>
      <w:r>
        <w:rPr>
          <w:spacing w:val="9"/>
        </w:rPr>
        <w:t xml:space="preserve"> </w:t>
      </w:r>
      <w:r>
        <w:t>t</w:t>
      </w:r>
      <w:r>
        <w:rPr>
          <w:spacing w:val="1"/>
        </w:rPr>
        <w:t>h</w:t>
      </w:r>
      <w:r>
        <w:t xml:space="preserve">at </w:t>
      </w:r>
      <w:r>
        <w:rPr>
          <w:spacing w:val="8"/>
        </w:rPr>
        <w:t xml:space="preserve"> </w:t>
      </w:r>
      <w:r>
        <w:rPr>
          <w:spacing w:val="1"/>
        </w:rPr>
        <w:t>H</w:t>
      </w:r>
      <w:r>
        <w:t>illary Cli</w:t>
      </w:r>
      <w:r>
        <w:rPr>
          <w:spacing w:val="1"/>
        </w:rPr>
        <w:t>n</w:t>
      </w:r>
      <w:r>
        <w:t>t</w:t>
      </w:r>
      <w:r>
        <w:rPr>
          <w:spacing w:val="1"/>
        </w:rPr>
        <w:t>o</w:t>
      </w:r>
      <w:r>
        <w:t>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p</w:t>
      </w:r>
      <w:r>
        <w:t>op</w:t>
      </w:r>
      <w:r>
        <w:rPr>
          <w:spacing w:val="1"/>
        </w:rPr>
        <w:t>u</w:t>
      </w:r>
      <w:r>
        <w:t>lar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1"/>
        </w:rPr>
        <w:t>o</w:t>
      </w:r>
      <w:r>
        <w:rPr>
          <w:spacing w:val="-1"/>
        </w:rPr>
        <w:t>r</w:t>
      </w:r>
      <w:r>
        <w:t>k City</w:t>
      </w:r>
      <w:r>
        <w:rPr>
          <w:spacing w:val="2"/>
        </w:rPr>
        <w:t xml:space="preserve"> </w:t>
      </w:r>
      <w:r>
        <w:rPr>
          <w:spacing w:val="1"/>
        </w:rPr>
        <w:t>w</w:t>
      </w:r>
      <w:r>
        <w:t>hereas</w:t>
      </w:r>
      <w:r>
        <w:rPr>
          <w:spacing w:val="1"/>
        </w:rPr>
        <w:t xml:space="preserve"> </w:t>
      </w:r>
      <w:r>
        <w:t>Ted</w:t>
      </w:r>
      <w:r>
        <w:rPr>
          <w:spacing w:val="2"/>
        </w:rPr>
        <w:t xml:space="preserve"> </w:t>
      </w:r>
      <w:r>
        <w:t>Cruz was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2"/>
        </w:rPr>
        <w:t xml:space="preserve"> </w:t>
      </w:r>
      <w:r>
        <w:t xml:space="preserve">least </w:t>
      </w:r>
      <w:r>
        <w:rPr>
          <w:spacing w:val="1"/>
        </w:rPr>
        <w:t>p</w:t>
      </w:r>
      <w:r>
        <w:rPr>
          <w:spacing w:val="-1"/>
        </w:rPr>
        <w:t>op</w:t>
      </w:r>
      <w:r>
        <w:rPr>
          <w:spacing w:val="1"/>
        </w:rPr>
        <w:t>u</w:t>
      </w:r>
      <w:r>
        <w:rPr>
          <w:spacing w:val="-1"/>
        </w:rPr>
        <w:t>la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N</w:t>
      </w:r>
      <w:r>
        <w:rPr>
          <w:spacing w:val="-1"/>
        </w:rPr>
        <w:t>e</w:t>
      </w:r>
      <w:r>
        <w:t xml:space="preserve">w </w:t>
      </w:r>
      <w:r>
        <w:rPr>
          <w:spacing w:val="1"/>
        </w:rPr>
        <w:t>Y</w:t>
      </w:r>
      <w:r>
        <w:rPr>
          <w:spacing w:val="-1"/>
        </w:rPr>
        <w:t>o</w:t>
      </w:r>
      <w:r>
        <w:rPr>
          <w:spacing w:val="1"/>
        </w:rPr>
        <w:t>r</w:t>
      </w:r>
      <w:r>
        <w:rPr>
          <w:spacing w:val="-1"/>
        </w:rPr>
        <w:t>k.</w:t>
      </w:r>
    </w:p>
    <w:p w:rsidR="008845B2" w:rsidRDefault="008845B2">
      <w:pPr>
        <w:spacing w:line="200" w:lineRule="exact"/>
      </w:pPr>
    </w:p>
    <w:p w:rsidR="008845B2" w:rsidRDefault="008845B2">
      <w:pPr>
        <w:spacing w:before="13" w:line="200" w:lineRule="exact"/>
      </w:pPr>
    </w:p>
    <w:p w:rsidR="008845B2" w:rsidRDefault="0056543F">
      <w:pPr>
        <w:ind w:left="120" w:right="8074"/>
        <w:jc w:val="both"/>
      </w:pPr>
      <w:r>
        <w:rPr>
          <w:b/>
        </w:rPr>
        <w:t>Na</w:t>
      </w:r>
      <w:r>
        <w:rPr>
          <w:b/>
          <w:spacing w:val="-2"/>
        </w:rPr>
        <w:t>ï</w:t>
      </w:r>
      <w:r>
        <w:rPr>
          <w:b/>
          <w:spacing w:val="1"/>
        </w:rPr>
        <w:t>v</w:t>
      </w:r>
      <w:r>
        <w:rPr>
          <w:b/>
        </w:rPr>
        <w:t>e</w:t>
      </w:r>
      <w:r>
        <w:rPr>
          <w:b/>
          <w:spacing w:val="1"/>
        </w:rPr>
        <w:t xml:space="preserve"> </w:t>
      </w:r>
      <w:r>
        <w:rPr>
          <w:b/>
          <w:spacing w:val="-2"/>
        </w:rPr>
        <w:t>B</w:t>
      </w:r>
      <w:r>
        <w:rPr>
          <w:b/>
        </w:rPr>
        <w:t>ayes</w:t>
      </w:r>
    </w:p>
    <w:p w:rsidR="008845B2" w:rsidRDefault="008845B2">
      <w:pPr>
        <w:spacing w:before="4" w:line="160" w:lineRule="exact"/>
        <w:rPr>
          <w:sz w:val="17"/>
          <w:szCs w:val="17"/>
        </w:rPr>
      </w:pPr>
    </w:p>
    <w:p w:rsidR="008845B2" w:rsidRDefault="0056543F">
      <w:pPr>
        <w:ind w:left="120" w:right="4956"/>
        <w:jc w:val="both"/>
      </w:pPr>
      <w:r>
        <w:rPr>
          <w:i/>
        </w:rPr>
        <w:t>N</w:t>
      </w:r>
      <w:r>
        <w:rPr>
          <w:i/>
          <w:spacing w:val="1"/>
        </w:rPr>
        <w:t>a</w:t>
      </w:r>
      <w:r>
        <w:rPr>
          <w:i/>
        </w:rPr>
        <w:t xml:space="preserve">ive </w:t>
      </w:r>
      <w:r>
        <w:rPr>
          <w:i/>
          <w:spacing w:val="23"/>
        </w:rPr>
        <w:t xml:space="preserve"> </w:t>
      </w:r>
      <w:r>
        <w:rPr>
          <w:i/>
        </w:rPr>
        <w:t>B</w:t>
      </w:r>
      <w:r>
        <w:rPr>
          <w:i/>
          <w:spacing w:val="1"/>
        </w:rPr>
        <w:t>a</w:t>
      </w:r>
      <w:r>
        <w:rPr>
          <w:i/>
        </w:rPr>
        <w:t xml:space="preserve">yes </w:t>
      </w:r>
      <w:r>
        <w:rPr>
          <w:i/>
          <w:spacing w:val="22"/>
        </w:rPr>
        <w:t xml:space="preserve"> </w:t>
      </w:r>
      <w:r>
        <w:rPr>
          <w:i/>
        </w:rPr>
        <w:t>cl</w:t>
      </w:r>
      <w:r>
        <w:rPr>
          <w:i/>
          <w:spacing w:val="1"/>
        </w:rPr>
        <w:t>a</w:t>
      </w:r>
      <w:r>
        <w:rPr>
          <w:i/>
        </w:rPr>
        <w:t xml:space="preserve">ssifiers </w:t>
      </w:r>
      <w:r>
        <w:rPr>
          <w:i/>
          <w:spacing w:val="23"/>
        </w:rPr>
        <w:t xml:space="preserve"> </w:t>
      </w:r>
      <w:r>
        <w:rPr>
          <w:i/>
        </w:rPr>
        <w:t xml:space="preserve">are </w:t>
      </w:r>
      <w:r>
        <w:rPr>
          <w:i/>
          <w:spacing w:val="23"/>
        </w:rPr>
        <w:t xml:space="preserve"> </w:t>
      </w:r>
      <w:r>
        <w:rPr>
          <w:i/>
        </w:rPr>
        <w:t xml:space="preserve">a </w:t>
      </w:r>
      <w:r>
        <w:rPr>
          <w:i/>
          <w:spacing w:val="23"/>
        </w:rPr>
        <w:t xml:space="preserve"> </w:t>
      </w:r>
      <w:r>
        <w:rPr>
          <w:i/>
        </w:rPr>
        <w:t xml:space="preserve">family </w:t>
      </w:r>
      <w:r>
        <w:rPr>
          <w:i/>
          <w:spacing w:val="22"/>
        </w:rPr>
        <w:t xml:space="preserve"> </w:t>
      </w:r>
      <w:r>
        <w:rPr>
          <w:i/>
          <w:spacing w:val="1"/>
        </w:rPr>
        <w:t>o</w:t>
      </w:r>
      <w:r>
        <w:rPr>
          <w:i/>
        </w:rPr>
        <w:t xml:space="preserve">f </w:t>
      </w:r>
      <w:r>
        <w:rPr>
          <w:i/>
          <w:spacing w:val="23"/>
        </w:rPr>
        <w:t xml:space="preserve"> </w:t>
      </w:r>
      <w:r>
        <w:rPr>
          <w:i/>
        </w:rPr>
        <w:t>sim</w:t>
      </w:r>
      <w:r>
        <w:rPr>
          <w:i/>
          <w:spacing w:val="1"/>
        </w:rPr>
        <w:t>p</w:t>
      </w:r>
      <w:r>
        <w:rPr>
          <w:i/>
        </w:rPr>
        <w:t>le</w:t>
      </w:r>
    </w:p>
    <w:p w:rsidR="008845B2" w:rsidRDefault="0056543F">
      <w:pPr>
        <w:tabs>
          <w:tab w:val="left" w:pos="9140"/>
        </w:tabs>
        <w:spacing w:before="18"/>
        <w:ind w:left="120" w:right="73"/>
        <w:jc w:val="both"/>
      </w:pPr>
      <w:r>
        <w:rPr>
          <w:i/>
          <w:spacing w:val="1"/>
        </w:rPr>
        <w:t>p</w:t>
      </w:r>
      <w:r>
        <w:rPr>
          <w:i/>
        </w:rPr>
        <w:t>rob</w:t>
      </w:r>
      <w:r>
        <w:rPr>
          <w:i/>
          <w:spacing w:val="1"/>
        </w:rPr>
        <w:t>ab</w:t>
      </w:r>
      <w:r>
        <w:rPr>
          <w:i/>
        </w:rPr>
        <w:t xml:space="preserve">ilistic </w:t>
      </w:r>
      <w:r>
        <w:rPr>
          <w:i/>
          <w:spacing w:val="-13"/>
        </w:rPr>
        <w:t xml:space="preserve"> </w:t>
      </w:r>
      <w:r>
        <w:rPr>
          <w:i/>
        </w:rPr>
        <w:t>cl</w:t>
      </w:r>
      <w:r>
        <w:rPr>
          <w:i/>
          <w:spacing w:val="1"/>
        </w:rPr>
        <w:t>a</w:t>
      </w:r>
      <w:r>
        <w:rPr>
          <w:i/>
        </w:rPr>
        <w:t xml:space="preserve">ssifiers </w:t>
      </w:r>
      <w:r>
        <w:rPr>
          <w:i/>
          <w:spacing w:val="-13"/>
        </w:rPr>
        <w:t xml:space="preserve"> </w:t>
      </w:r>
      <w:r>
        <w:rPr>
          <w:i/>
          <w:spacing w:val="1"/>
        </w:rPr>
        <w:t>ba</w:t>
      </w:r>
      <w:r>
        <w:rPr>
          <w:i/>
        </w:rPr>
        <w:t xml:space="preserve">sed </w:t>
      </w:r>
      <w:r>
        <w:rPr>
          <w:i/>
          <w:spacing w:val="-12"/>
        </w:rPr>
        <w:t xml:space="preserve"> </w:t>
      </w:r>
      <w:r>
        <w:rPr>
          <w:i/>
        </w:rPr>
        <w:t xml:space="preserve">on </w:t>
      </w:r>
      <w:r>
        <w:rPr>
          <w:i/>
          <w:spacing w:val="-12"/>
        </w:rPr>
        <w:t xml:space="preserve"> </w:t>
      </w:r>
      <w:r>
        <w:rPr>
          <w:i/>
        </w:rPr>
        <w:t>ap</w:t>
      </w:r>
      <w:r>
        <w:rPr>
          <w:i/>
          <w:spacing w:val="1"/>
        </w:rPr>
        <w:t>p</w:t>
      </w:r>
      <w:r>
        <w:rPr>
          <w:i/>
        </w:rPr>
        <w:t xml:space="preserve">lying </w:t>
      </w:r>
      <w:r>
        <w:rPr>
          <w:i/>
          <w:spacing w:val="-13"/>
        </w:rPr>
        <w:t xml:space="preserve"> </w:t>
      </w:r>
      <w:r>
        <w:rPr>
          <w:i/>
        </w:rPr>
        <w:t>B</w:t>
      </w:r>
      <w:r>
        <w:rPr>
          <w:i/>
          <w:spacing w:val="1"/>
        </w:rPr>
        <w:t>a</w:t>
      </w:r>
      <w:r>
        <w:rPr>
          <w:i/>
        </w:rPr>
        <w:t xml:space="preserve">yes'             </w:t>
      </w:r>
      <w:r>
        <w:rPr>
          <w:i/>
          <w:spacing w:val="8"/>
        </w:rPr>
        <w:t xml:space="preserve"> </w:t>
      </w:r>
      <w:r>
        <w:rPr>
          <w:i/>
          <w:u w:val="single" w:color="0462C0"/>
        </w:rPr>
        <w:t xml:space="preserve"> </w:t>
      </w:r>
      <w:r>
        <w:rPr>
          <w:i/>
          <w:u w:val="single" w:color="0462C0"/>
        </w:rPr>
        <w:tab/>
      </w:r>
    </w:p>
    <w:p w:rsidR="008845B2" w:rsidRDefault="0056543F">
      <w:pPr>
        <w:spacing w:before="18" w:line="220" w:lineRule="exact"/>
        <w:ind w:left="120" w:right="4955"/>
        <w:jc w:val="both"/>
        <w:sectPr w:rsidR="008845B2">
          <w:pgSz w:w="11920" w:h="16840"/>
          <w:pgMar w:top="1360" w:right="1320" w:bottom="280" w:left="1320" w:header="720" w:footer="720" w:gutter="0"/>
          <w:cols w:space="720"/>
        </w:sectPr>
      </w:pPr>
      <w:r>
        <w:rPr>
          <w:i/>
          <w:position w:val="-1"/>
        </w:rPr>
        <w:t>t</w:t>
      </w:r>
      <w:r>
        <w:rPr>
          <w:i/>
          <w:spacing w:val="1"/>
          <w:position w:val="-1"/>
        </w:rPr>
        <w:t>h</w:t>
      </w:r>
      <w:r>
        <w:rPr>
          <w:i/>
          <w:position w:val="-1"/>
        </w:rPr>
        <w:t>eor</w:t>
      </w:r>
      <w:r>
        <w:rPr>
          <w:i/>
          <w:spacing w:val="-1"/>
          <w:position w:val="-1"/>
        </w:rPr>
        <w:t>e</w:t>
      </w:r>
      <w:r>
        <w:rPr>
          <w:i/>
          <w:position w:val="-1"/>
        </w:rPr>
        <w:t xml:space="preserve">m   </w:t>
      </w:r>
      <w:r>
        <w:rPr>
          <w:i/>
          <w:spacing w:val="46"/>
          <w:position w:val="-1"/>
        </w:rPr>
        <w:t xml:space="preserve"> </w:t>
      </w:r>
      <w:r>
        <w:rPr>
          <w:i/>
          <w:position w:val="-1"/>
        </w:rPr>
        <w:t>wi</w:t>
      </w:r>
      <w:r>
        <w:rPr>
          <w:i/>
          <w:spacing w:val="-2"/>
          <w:position w:val="-1"/>
        </w:rPr>
        <w:t>t</w:t>
      </w:r>
      <w:r>
        <w:rPr>
          <w:i/>
          <w:position w:val="-1"/>
        </w:rPr>
        <w:t xml:space="preserve">h   </w:t>
      </w:r>
      <w:r>
        <w:rPr>
          <w:i/>
          <w:spacing w:val="47"/>
          <w:position w:val="-1"/>
        </w:rPr>
        <w:t xml:space="preserve"> </w:t>
      </w:r>
      <w:r>
        <w:rPr>
          <w:i/>
          <w:position w:val="-1"/>
        </w:rPr>
        <w:t>st</w:t>
      </w:r>
      <w:r>
        <w:rPr>
          <w:i/>
          <w:spacing w:val="-1"/>
          <w:position w:val="-1"/>
        </w:rPr>
        <w:t>r</w:t>
      </w:r>
      <w:r>
        <w:rPr>
          <w:i/>
          <w:spacing w:val="1"/>
          <w:position w:val="-1"/>
        </w:rPr>
        <w:t>o</w:t>
      </w:r>
      <w:r>
        <w:rPr>
          <w:i/>
          <w:spacing w:val="-1"/>
          <w:position w:val="-1"/>
        </w:rPr>
        <w:t>n</w:t>
      </w:r>
      <w:r>
        <w:rPr>
          <w:i/>
          <w:position w:val="-1"/>
        </w:rPr>
        <w:t xml:space="preserve">g   </w:t>
      </w:r>
      <w:r>
        <w:rPr>
          <w:i/>
          <w:spacing w:val="47"/>
          <w:position w:val="-1"/>
        </w:rPr>
        <w:t xml:space="preserve"> </w:t>
      </w:r>
      <w:r>
        <w:rPr>
          <w:i/>
          <w:spacing w:val="-2"/>
          <w:position w:val="-1"/>
        </w:rPr>
        <w:t>(</w:t>
      </w:r>
      <w:r>
        <w:rPr>
          <w:i/>
          <w:position w:val="-1"/>
        </w:rPr>
        <w:t xml:space="preserve">naive)   </w:t>
      </w:r>
      <w:r>
        <w:rPr>
          <w:i/>
          <w:spacing w:val="44"/>
          <w:position w:val="-1"/>
        </w:rPr>
        <w:t xml:space="preserve"> </w:t>
      </w:r>
      <w:r>
        <w:rPr>
          <w:i/>
          <w:position w:val="-1"/>
        </w:rPr>
        <w:t>ind</w:t>
      </w:r>
      <w:r>
        <w:rPr>
          <w:i/>
          <w:spacing w:val="-1"/>
          <w:position w:val="-1"/>
        </w:rPr>
        <w:t>ep</w:t>
      </w:r>
      <w:r>
        <w:rPr>
          <w:i/>
          <w:position w:val="-1"/>
        </w:rPr>
        <w:t>end</w:t>
      </w:r>
      <w:r>
        <w:rPr>
          <w:i/>
          <w:spacing w:val="-1"/>
          <w:position w:val="-1"/>
        </w:rPr>
        <w:t>e</w:t>
      </w:r>
      <w:r>
        <w:rPr>
          <w:i/>
          <w:position w:val="-1"/>
        </w:rPr>
        <w:t>nce</w:t>
      </w:r>
    </w:p>
    <w:p w:rsidR="008845B2" w:rsidRDefault="0056543F">
      <w:pPr>
        <w:spacing w:before="25"/>
        <w:ind w:left="120"/>
        <w:rPr>
          <w:rFonts w:ascii="Calibri" w:eastAsia="Calibri" w:hAnsi="Calibri" w:cs="Calibri"/>
          <w:sz w:val="22"/>
          <w:szCs w:val="22"/>
        </w:rPr>
      </w:pPr>
      <w:r>
        <w:rPr>
          <w:i/>
          <w:spacing w:val="1"/>
        </w:rPr>
        <w:t>a</w:t>
      </w:r>
      <w:r>
        <w:rPr>
          <w:i/>
        </w:rPr>
        <w:t>ss</w:t>
      </w:r>
      <w:r>
        <w:rPr>
          <w:i/>
          <w:spacing w:val="1"/>
        </w:rPr>
        <w:t>u</w:t>
      </w:r>
      <w:r>
        <w:rPr>
          <w:i/>
        </w:rPr>
        <w:t>m</w:t>
      </w:r>
      <w:r>
        <w:rPr>
          <w:i/>
          <w:spacing w:val="1"/>
        </w:rPr>
        <w:t>p</w:t>
      </w:r>
      <w:r>
        <w:rPr>
          <w:i/>
        </w:rPr>
        <w:t>tio</w:t>
      </w:r>
      <w:r>
        <w:rPr>
          <w:i/>
          <w:spacing w:val="1"/>
        </w:rPr>
        <w:t>n</w:t>
      </w:r>
      <w:r>
        <w:rPr>
          <w:i/>
        </w:rPr>
        <w:t>s</w:t>
      </w:r>
      <w:r>
        <w:rPr>
          <w:i/>
          <w:spacing w:val="-1"/>
        </w:rPr>
        <w:t xml:space="preserve"> </w:t>
      </w:r>
      <w:r>
        <w:rPr>
          <w:i/>
          <w:spacing w:val="1"/>
        </w:rPr>
        <w:t>b</w:t>
      </w:r>
      <w:r>
        <w:rPr>
          <w:i/>
          <w:spacing w:val="-1"/>
        </w:rPr>
        <w:t>e</w:t>
      </w:r>
      <w:r>
        <w:rPr>
          <w:i/>
        </w:rPr>
        <w:t>tween</w:t>
      </w:r>
      <w:r>
        <w:rPr>
          <w:i/>
          <w:spacing w:val="1"/>
        </w:rPr>
        <w:t xml:space="preserve"> </w:t>
      </w:r>
      <w:r>
        <w:rPr>
          <w:i/>
        </w:rPr>
        <w:t>t</w:t>
      </w:r>
      <w:r>
        <w:rPr>
          <w:i/>
          <w:spacing w:val="1"/>
        </w:rPr>
        <w:t>h</w:t>
      </w:r>
      <w:r>
        <w:rPr>
          <w:i/>
        </w:rPr>
        <w:t>e fe</w:t>
      </w:r>
      <w:r>
        <w:rPr>
          <w:i/>
          <w:spacing w:val="1"/>
        </w:rPr>
        <w:t>a</w:t>
      </w:r>
      <w:r>
        <w:rPr>
          <w:i/>
        </w:rPr>
        <w:t>tures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8845B2" w:rsidRDefault="0056543F">
      <w:pPr>
        <w:spacing w:before="10" w:line="400" w:lineRule="atLeast"/>
        <w:ind w:left="120" w:right="-27"/>
      </w:pPr>
      <w:r>
        <w:rPr>
          <w:i/>
        </w:rPr>
        <w:t>-Reference</w:t>
      </w:r>
      <w:r>
        <w:rPr>
          <w:i/>
          <w:spacing w:val="-1"/>
        </w:rPr>
        <w:t xml:space="preserve"> </w:t>
      </w:r>
      <w:r>
        <w:rPr>
          <w:i/>
        </w:rPr>
        <w:t xml:space="preserve">from </w:t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u w:val="single" w:color="0462C0"/>
        </w:rPr>
        <w:t>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s://en.wiki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e</w:t>
      </w:r>
      <w:r>
        <w:rPr>
          <w:i/>
          <w:color w:val="0462C0"/>
          <w:spacing w:val="1"/>
          <w:u w:val="single" w:color="0462C0"/>
        </w:rPr>
        <w:t>d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.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/</w:t>
      </w:r>
      <w:r>
        <w:rPr>
          <w:i/>
          <w:color w:val="0462C0"/>
          <w:u w:val="single" w:color="0462C0"/>
        </w:rPr>
        <w:t>wiki</w:t>
      </w:r>
      <w:r>
        <w:rPr>
          <w:i/>
          <w:color w:val="0462C0"/>
          <w:spacing w:val="1"/>
          <w:u w:val="single" w:color="0462C0"/>
        </w:rPr>
        <w:t>/</w:t>
      </w:r>
      <w:r>
        <w:rPr>
          <w:i/>
          <w:color w:val="0462C0"/>
          <w:u w:val="single" w:color="0462C0"/>
        </w:rPr>
        <w:t>N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ive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u w:val="single" w:color="0462C0"/>
        </w:rPr>
        <w:t>B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yes_cl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ssifie</w:t>
      </w:r>
    </w:p>
    <w:p w:rsidR="008845B2" w:rsidRDefault="0056543F">
      <w:pPr>
        <w:spacing w:before="19"/>
        <w:ind w:left="120"/>
      </w:pPr>
      <w:r>
        <w:pict>
          <v:group id="_x0000_s1047" style="position:absolute;left:0;text-align:left;margin-left:1in;margin-top:11.6pt;width:3.9pt;height:0;z-index:-251660288;mso-position-horizontal-relative:page" coordorigin="1440,232" coordsize="78,0">
            <v:shape id="_x0000_s1048" style="position:absolute;left:1440;top:232;width:78;height:0" coordorigin="1440,232" coordsize="78,0" path="m1440,232r78,e" filled="f" strokecolor="#0462c0" strokeweight=".58pt">
              <v:path arrowok="t"/>
            </v:shape>
            <w10:wrap anchorx="page"/>
          </v:group>
        </w:pict>
      </w:r>
      <w:r>
        <w:rPr>
          <w:i/>
          <w:color w:val="0462C0"/>
        </w:rPr>
        <w:t>r</w:t>
      </w:r>
    </w:p>
    <w:p w:rsidR="008845B2" w:rsidRDefault="008845B2">
      <w:pPr>
        <w:spacing w:before="5" w:line="160" w:lineRule="exact"/>
        <w:rPr>
          <w:sz w:val="17"/>
          <w:szCs w:val="17"/>
        </w:rPr>
      </w:pPr>
    </w:p>
    <w:p w:rsidR="008845B2" w:rsidRDefault="0056543F">
      <w:pPr>
        <w:ind w:left="115"/>
      </w:pPr>
      <w:r>
        <w:pict>
          <v:shape id="_x0000_i1028" type="#_x0000_t75" style="width:208.5pt;height:94.5pt">
            <v:imagedata r:id="rId10" o:title=""/>
          </v:shape>
        </w:pict>
      </w:r>
    </w:p>
    <w:p w:rsidR="008845B2" w:rsidRDefault="008845B2">
      <w:pPr>
        <w:spacing w:before="3" w:line="160" w:lineRule="exact"/>
        <w:rPr>
          <w:sz w:val="17"/>
          <w:szCs w:val="17"/>
        </w:rPr>
      </w:pPr>
    </w:p>
    <w:p w:rsidR="008845B2" w:rsidRDefault="0056543F">
      <w:pPr>
        <w:spacing w:line="259" w:lineRule="auto"/>
        <w:ind w:left="120" w:right="68"/>
      </w:pPr>
      <w:r>
        <w:t>Si</w:t>
      </w:r>
      <w:r>
        <w:rPr>
          <w:spacing w:val="-2"/>
        </w:rPr>
        <w:t>m</w:t>
      </w:r>
      <w:r>
        <w:t>ilar to Log</w:t>
      </w:r>
      <w:r>
        <w:rPr>
          <w:spacing w:val="-2"/>
        </w:rPr>
        <w:t>i</w:t>
      </w:r>
      <w:r>
        <w:t>stic Regress</w:t>
      </w:r>
      <w:r>
        <w:rPr>
          <w:spacing w:val="-2"/>
        </w:rPr>
        <w:t>i</w:t>
      </w:r>
      <w:r>
        <w:t xml:space="preserve">on and </w:t>
      </w:r>
      <w:r>
        <w:rPr>
          <w:spacing w:val="-1"/>
        </w:rPr>
        <w:t>S</w:t>
      </w:r>
      <w:r>
        <w:t>VM,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 xml:space="preserve">also </w:t>
      </w:r>
      <w:r>
        <w:rPr>
          <w:spacing w:val="1"/>
        </w:rPr>
        <w:t>u</w:t>
      </w:r>
      <w:r>
        <w:t>sed trai</w:t>
      </w:r>
      <w:r>
        <w:rPr>
          <w:spacing w:val="1"/>
        </w:rPr>
        <w:t>n</w:t>
      </w:r>
      <w:r>
        <w:rPr>
          <w:spacing w:val="-2"/>
        </w:rPr>
        <w:t>i</w:t>
      </w:r>
      <w:r>
        <w:rPr>
          <w:spacing w:val="1"/>
        </w:rPr>
        <w:t>n</w:t>
      </w:r>
      <w:r>
        <w:t>g data a</w:t>
      </w:r>
      <w:r>
        <w:rPr>
          <w:spacing w:val="1"/>
        </w:rPr>
        <w:t>n</w:t>
      </w:r>
      <w:r>
        <w:t>d</w:t>
      </w:r>
      <w:r>
        <w:rPr>
          <w:spacing w:val="-1"/>
        </w:rPr>
        <w:t xml:space="preserve"> </w:t>
      </w:r>
      <w:r>
        <w:t>testi</w:t>
      </w:r>
      <w:r>
        <w:rPr>
          <w:spacing w:val="1"/>
        </w:rPr>
        <w:t>n</w:t>
      </w:r>
      <w:r>
        <w:t xml:space="preserve">g </w:t>
      </w:r>
      <w:r>
        <w:rPr>
          <w:spacing w:val="1"/>
        </w:rPr>
        <w:t>d</w:t>
      </w:r>
      <w:r>
        <w:t>ata as o</w:t>
      </w:r>
      <w:r>
        <w:rPr>
          <w:spacing w:val="1"/>
        </w:rPr>
        <w:t>u</w:t>
      </w:r>
      <w:r>
        <w:t xml:space="preserve">r </w:t>
      </w:r>
      <w:r>
        <w:rPr>
          <w:spacing w:val="-2"/>
        </w:rPr>
        <w:t>i</w:t>
      </w:r>
      <w:r>
        <w:rPr>
          <w:spacing w:val="1"/>
        </w:rPr>
        <w:t>n</w:t>
      </w:r>
      <w:r>
        <w:t>p</w:t>
      </w:r>
      <w:r>
        <w:rPr>
          <w:spacing w:val="1"/>
        </w:rPr>
        <w:t>u</w:t>
      </w:r>
      <w:r>
        <w:t xml:space="preserve">t and </w:t>
      </w:r>
      <w:r>
        <w:rPr>
          <w:spacing w:val="1"/>
        </w:rPr>
        <w:t>pr</w:t>
      </w:r>
      <w:r>
        <w:t>e</w:t>
      </w:r>
      <w:r>
        <w:rPr>
          <w:spacing w:val="1"/>
        </w:rPr>
        <w:t>d</w:t>
      </w:r>
      <w:r>
        <w:t>icted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-1"/>
        </w:rPr>
        <w:t xml:space="preserve"> </w:t>
      </w:r>
      <w:r>
        <w:t>n</w:t>
      </w:r>
      <w:r>
        <w:rPr>
          <w:spacing w:val="1"/>
        </w:rPr>
        <w:t>u</w:t>
      </w:r>
      <w:r>
        <w:rPr>
          <w:spacing w:val="-2"/>
        </w:rPr>
        <w:t>m</w:t>
      </w:r>
      <w:r>
        <w:rPr>
          <w:spacing w:val="1"/>
        </w:rPr>
        <w:t>b</w:t>
      </w:r>
      <w:r>
        <w:t>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1"/>
        </w:rPr>
        <w:t>p</w:t>
      </w:r>
      <w:r>
        <w:rPr>
          <w:spacing w:val="-1"/>
        </w:rPr>
        <w:t>o</w:t>
      </w:r>
      <w:r>
        <w:t>siti</w:t>
      </w:r>
      <w:r>
        <w:rPr>
          <w:spacing w:val="1"/>
        </w:rPr>
        <w:t>v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1"/>
        </w:rPr>
        <w:t xml:space="preserve"> </w:t>
      </w:r>
      <w:r>
        <w:rPr>
          <w:spacing w:val="1"/>
        </w:rPr>
        <w:t>n</w:t>
      </w:r>
      <w:r>
        <w:rPr>
          <w:spacing w:val="-1"/>
        </w:rPr>
        <w:t>e</w:t>
      </w:r>
      <w:r>
        <w:rPr>
          <w:spacing w:val="1"/>
        </w:rPr>
        <w:t>g</w:t>
      </w:r>
      <w:r>
        <w:t>ative out</w:t>
      </w:r>
      <w:r>
        <w:rPr>
          <w:spacing w:val="-1"/>
        </w:rPr>
        <w:t>c</w:t>
      </w:r>
      <w:r>
        <w:rPr>
          <w:spacing w:val="1"/>
        </w:rPr>
        <w:t>o</w:t>
      </w:r>
      <w:r>
        <w:rPr>
          <w:spacing w:val="-2"/>
        </w:rPr>
        <w:t>m</w:t>
      </w:r>
      <w:r>
        <w:t>es.</w:t>
      </w:r>
    </w:p>
    <w:p w:rsidR="008845B2" w:rsidRDefault="008845B2">
      <w:pPr>
        <w:spacing w:before="9" w:line="140" w:lineRule="exact"/>
        <w:rPr>
          <w:sz w:val="15"/>
          <w:szCs w:val="15"/>
        </w:rPr>
      </w:pPr>
    </w:p>
    <w:p w:rsidR="008845B2" w:rsidRDefault="0056543F">
      <w:pPr>
        <w:tabs>
          <w:tab w:val="left" w:pos="840"/>
        </w:tabs>
        <w:spacing w:line="258" w:lineRule="auto"/>
        <w:ind w:left="840" w:right="-34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Fr</w:t>
      </w:r>
      <w:r>
        <w:rPr>
          <w:spacing w:val="1"/>
        </w:rPr>
        <w:t>o</w:t>
      </w:r>
      <w:r>
        <w:t xml:space="preserve">m </w:t>
      </w:r>
      <w:r>
        <w:rPr>
          <w:spacing w:val="7"/>
        </w:rPr>
        <w:t xml:space="preserve"> </w:t>
      </w:r>
      <w:r>
        <w:rPr>
          <w:spacing w:val="-1"/>
        </w:rPr>
        <w:t>o</w:t>
      </w:r>
      <w:r>
        <w:rPr>
          <w:spacing w:val="1"/>
        </w:rPr>
        <w:t>u</w:t>
      </w:r>
      <w:r>
        <w:t xml:space="preserve">r </w:t>
      </w:r>
      <w:r>
        <w:rPr>
          <w:spacing w:val="8"/>
        </w:rPr>
        <w:t xml:space="preserve"> </w:t>
      </w:r>
      <w:r>
        <w:rPr>
          <w:spacing w:val="-1"/>
        </w:rPr>
        <w:t>r</w:t>
      </w:r>
      <w:r>
        <w:t>es</w:t>
      </w:r>
      <w:r>
        <w:rPr>
          <w:spacing w:val="1"/>
        </w:rPr>
        <w:t>u</w:t>
      </w:r>
      <w:r>
        <w:t xml:space="preserve">lts 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8"/>
        </w:rPr>
        <w:t xml:space="preserve"> </w:t>
      </w:r>
      <w:r>
        <w:t>fou</w:t>
      </w:r>
      <w:r>
        <w:rPr>
          <w:spacing w:val="1"/>
        </w:rPr>
        <w:t>n</w:t>
      </w:r>
      <w:r>
        <w:t xml:space="preserve">d </w:t>
      </w:r>
      <w:r>
        <w:rPr>
          <w:spacing w:val="9"/>
        </w:rPr>
        <w:t xml:space="preserve"> </w:t>
      </w:r>
      <w:r>
        <w:t>t</w:t>
      </w:r>
      <w:r>
        <w:rPr>
          <w:spacing w:val="1"/>
        </w:rPr>
        <w:t>h</w:t>
      </w:r>
      <w:r>
        <w:t xml:space="preserve">at </w:t>
      </w:r>
      <w:r>
        <w:rPr>
          <w:spacing w:val="8"/>
        </w:rPr>
        <w:t xml:space="preserve"> </w:t>
      </w:r>
      <w:r>
        <w:rPr>
          <w:spacing w:val="1"/>
        </w:rPr>
        <w:t>H</w:t>
      </w:r>
      <w:r>
        <w:t>illary Cli</w:t>
      </w:r>
      <w:r>
        <w:rPr>
          <w:spacing w:val="1"/>
        </w:rPr>
        <w:t>n</w:t>
      </w:r>
      <w:r>
        <w:t>t</w:t>
      </w:r>
      <w:r>
        <w:rPr>
          <w:spacing w:val="1"/>
        </w:rPr>
        <w:t>o</w:t>
      </w:r>
      <w:r>
        <w:t>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p</w:t>
      </w:r>
      <w:r>
        <w:t>op</w:t>
      </w:r>
      <w:r>
        <w:rPr>
          <w:spacing w:val="1"/>
        </w:rPr>
        <w:t>u</w:t>
      </w:r>
      <w:r>
        <w:t>lar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1"/>
        </w:rPr>
        <w:t>o</w:t>
      </w:r>
      <w:r>
        <w:rPr>
          <w:spacing w:val="-1"/>
        </w:rPr>
        <w:t>r</w:t>
      </w:r>
      <w:r>
        <w:t>k City</w:t>
      </w:r>
      <w:r>
        <w:rPr>
          <w:spacing w:val="2"/>
        </w:rPr>
        <w:t xml:space="preserve"> </w:t>
      </w:r>
      <w:r>
        <w:rPr>
          <w:spacing w:val="1"/>
        </w:rPr>
        <w:t>w</w:t>
      </w:r>
      <w:r>
        <w:t>hereas</w:t>
      </w:r>
      <w:r>
        <w:rPr>
          <w:spacing w:val="1"/>
        </w:rPr>
        <w:t xml:space="preserve"> </w:t>
      </w:r>
      <w:r>
        <w:t>Ted</w:t>
      </w:r>
      <w:r>
        <w:rPr>
          <w:spacing w:val="2"/>
        </w:rPr>
        <w:t xml:space="preserve"> </w:t>
      </w:r>
      <w:r>
        <w:t>Cruz was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2"/>
        </w:rPr>
        <w:t xml:space="preserve"> </w:t>
      </w:r>
      <w:r>
        <w:t xml:space="preserve">least </w:t>
      </w:r>
      <w:r>
        <w:rPr>
          <w:spacing w:val="1"/>
        </w:rPr>
        <w:t>p</w:t>
      </w:r>
      <w:r>
        <w:rPr>
          <w:spacing w:val="-1"/>
        </w:rPr>
        <w:t>op</w:t>
      </w:r>
      <w:r>
        <w:rPr>
          <w:spacing w:val="1"/>
        </w:rPr>
        <w:t>u</w:t>
      </w:r>
      <w:r>
        <w:rPr>
          <w:spacing w:val="-1"/>
        </w:rPr>
        <w:t>la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N</w:t>
      </w:r>
      <w:r>
        <w:rPr>
          <w:spacing w:val="-1"/>
        </w:rPr>
        <w:t>e</w:t>
      </w:r>
      <w:r>
        <w:t xml:space="preserve">w </w:t>
      </w:r>
      <w:r>
        <w:rPr>
          <w:spacing w:val="1"/>
        </w:rPr>
        <w:t>Y</w:t>
      </w:r>
      <w:r>
        <w:rPr>
          <w:spacing w:val="-1"/>
        </w:rPr>
        <w:t>o</w:t>
      </w:r>
      <w:r>
        <w:rPr>
          <w:spacing w:val="1"/>
        </w:rPr>
        <w:t>r</w:t>
      </w:r>
      <w:r>
        <w:rPr>
          <w:spacing w:val="-1"/>
        </w:rPr>
        <w:t>k.</w:t>
      </w:r>
    </w:p>
    <w:p w:rsidR="008845B2" w:rsidRDefault="008845B2">
      <w:pPr>
        <w:spacing w:before="2" w:line="100" w:lineRule="exact"/>
        <w:rPr>
          <w:sz w:val="10"/>
          <w:szCs w:val="10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56543F">
      <w:pPr>
        <w:ind w:left="805" w:right="2234"/>
        <w:jc w:val="center"/>
      </w:pPr>
      <w:r>
        <w:rPr>
          <w:b/>
        </w:rPr>
        <w:t>Decision Tree</w:t>
      </w:r>
    </w:p>
    <w:p w:rsidR="008845B2" w:rsidRDefault="008845B2">
      <w:pPr>
        <w:spacing w:before="4" w:line="160" w:lineRule="exact"/>
        <w:rPr>
          <w:sz w:val="17"/>
          <w:szCs w:val="17"/>
        </w:rPr>
      </w:pPr>
    </w:p>
    <w:p w:rsidR="008845B2" w:rsidRDefault="0056543F">
      <w:pPr>
        <w:spacing w:line="259" w:lineRule="auto"/>
        <w:ind w:left="120" w:right="-34"/>
        <w:jc w:val="both"/>
      </w:pPr>
      <w:r>
        <w:rPr>
          <w:i/>
        </w:rPr>
        <w:t>Decisi</w:t>
      </w:r>
      <w:r>
        <w:rPr>
          <w:i/>
          <w:spacing w:val="-1"/>
        </w:rPr>
        <w:t>o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rPr>
          <w:i/>
        </w:rPr>
        <w:t>tree</w:t>
      </w:r>
      <w:r>
        <w:rPr>
          <w:i/>
          <w:spacing w:val="1"/>
        </w:rPr>
        <w:t xml:space="preserve"> </w:t>
      </w:r>
      <w:r>
        <w:rPr>
          <w:i/>
        </w:rPr>
        <w:t>learn</w:t>
      </w:r>
      <w:r>
        <w:rPr>
          <w:i/>
          <w:spacing w:val="-2"/>
        </w:rPr>
        <w:t>i</w:t>
      </w:r>
      <w:r>
        <w:rPr>
          <w:i/>
        </w:rPr>
        <w:t>ng uses a</w:t>
      </w:r>
      <w:r>
        <w:rPr>
          <w:i/>
          <w:spacing w:val="1"/>
        </w:rPr>
        <w:t xml:space="preserve"> </w:t>
      </w:r>
      <w:r>
        <w:rPr>
          <w:i/>
        </w:rPr>
        <w:t>decisi</w:t>
      </w:r>
      <w:r>
        <w:rPr>
          <w:i/>
          <w:spacing w:val="-1"/>
        </w:rPr>
        <w:t>o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rPr>
          <w:i/>
        </w:rPr>
        <w:t>tr</w:t>
      </w:r>
      <w:r>
        <w:rPr>
          <w:i/>
          <w:spacing w:val="-1"/>
        </w:rPr>
        <w:t>e</w:t>
      </w:r>
      <w:r>
        <w:rPr>
          <w:i/>
        </w:rPr>
        <w:t>e</w:t>
      </w:r>
      <w:r>
        <w:rPr>
          <w:i/>
          <w:spacing w:val="1"/>
        </w:rPr>
        <w:t xml:space="preserve"> </w:t>
      </w:r>
      <w:r>
        <w:rPr>
          <w:i/>
        </w:rPr>
        <w:t>as</w:t>
      </w:r>
      <w:r>
        <w:rPr>
          <w:i/>
          <w:spacing w:val="1"/>
        </w:rPr>
        <w:t xml:space="preserve"> </w:t>
      </w:r>
      <w:r>
        <w:rPr>
          <w:i/>
        </w:rPr>
        <w:t>a pr</w:t>
      </w:r>
      <w:r>
        <w:rPr>
          <w:i/>
          <w:spacing w:val="-1"/>
        </w:rPr>
        <w:t>e</w:t>
      </w:r>
      <w:r>
        <w:rPr>
          <w:i/>
          <w:spacing w:val="1"/>
        </w:rPr>
        <w:t>d</w:t>
      </w:r>
      <w:r>
        <w:rPr>
          <w:i/>
        </w:rPr>
        <w:t>ictive m</w:t>
      </w:r>
      <w:r>
        <w:rPr>
          <w:i/>
          <w:spacing w:val="-1"/>
        </w:rPr>
        <w:t>od</w:t>
      </w:r>
      <w:r>
        <w:rPr>
          <w:i/>
        </w:rPr>
        <w:t>el</w:t>
      </w:r>
      <w:r>
        <w:rPr>
          <w:i/>
          <w:spacing w:val="-1"/>
        </w:rPr>
        <w:t xml:space="preserve"> </w:t>
      </w:r>
      <w:r>
        <w:rPr>
          <w:i/>
        </w:rPr>
        <w:t>w</w:t>
      </w:r>
      <w:r>
        <w:rPr>
          <w:i/>
          <w:spacing w:val="1"/>
        </w:rPr>
        <w:t>h</w:t>
      </w:r>
      <w:r>
        <w:rPr>
          <w:i/>
        </w:rPr>
        <w:t>ich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m</w:t>
      </w:r>
      <w:r>
        <w:rPr>
          <w:i/>
        </w:rPr>
        <w:t>aps</w:t>
      </w:r>
      <w:r>
        <w:rPr>
          <w:i/>
          <w:spacing w:val="-3"/>
        </w:rPr>
        <w:t xml:space="preserve"> </w:t>
      </w:r>
      <w:r>
        <w:rPr>
          <w:i/>
        </w:rPr>
        <w:t>ob</w:t>
      </w:r>
      <w:r>
        <w:rPr>
          <w:i/>
          <w:spacing w:val="-1"/>
        </w:rPr>
        <w:t>s</w:t>
      </w:r>
      <w:r>
        <w:rPr>
          <w:i/>
        </w:rPr>
        <w:t>ervati</w:t>
      </w:r>
      <w:r>
        <w:rPr>
          <w:i/>
          <w:spacing w:val="-1"/>
        </w:rPr>
        <w:t>o</w:t>
      </w:r>
      <w:r>
        <w:rPr>
          <w:i/>
        </w:rPr>
        <w:t>ns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a</w:t>
      </w:r>
      <w:r>
        <w:rPr>
          <w:i/>
          <w:spacing w:val="1"/>
        </w:rPr>
        <w:t>b</w:t>
      </w:r>
      <w:r>
        <w:rPr>
          <w:i/>
          <w:spacing w:val="-1"/>
        </w:rPr>
        <w:t>o</w:t>
      </w:r>
      <w:r>
        <w:rPr>
          <w:i/>
          <w:spacing w:val="1"/>
        </w:rPr>
        <w:t>u</w:t>
      </w:r>
      <w:r>
        <w:rPr>
          <w:i/>
        </w:rPr>
        <w:t>t</w:t>
      </w:r>
      <w:r>
        <w:rPr>
          <w:i/>
          <w:spacing w:val="-2"/>
        </w:rPr>
        <w:t xml:space="preserve"> </w:t>
      </w:r>
      <w:r>
        <w:rPr>
          <w:i/>
        </w:rPr>
        <w:t>an item to</w:t>
      </w:r>
      <w:r>
        <w:rPr>
          <w:i/>
          <w:spacing w:val="1"/>
        </w:rPr>
        <w:t xml:space="preserve"> </w:t>
      </w:r>
      <w:r>
        <w:rPr>
          <w:i/>
        </w:rPr>
        <w:t>c</w:t>
      </w:r>
      <w:r>
        <w:rPr>
          <w:i/>
          <w:spacing w:val="1"/>
        </w:rPr>
        <w:t>on</w:t>
      </w:r>
      <w:r>
        <w:rPr>
          <w:i/>
        </w:rPr>
        <w:t>c</w:t>
      </w:r>
      <w:r>
        <w:rPr>
          <w:i/>
          <w:spacing w:val="-2"/>
        </w:rPr>
        <w:t>l</w:t>
      </w:r>
      <w:r>
        <w:rPr>
          <w:i/>
          <w:spacing w:val="1"/>
        </w:rPr>
        <w:t>u</w:t>
      </w:r>
      <w:r>
        <w:rPr>
          <w:i/>
        </w:rPr>
        <w:t>si</w:t>
      </w:r>
      <w:r>
        <w:rPr>
          <w:i/>
          <w:spacing w:val="1"/>
        </w:rPr>
        <w:t>on</w:t>
      </w:r>
      <w:r>
        <w:rPr>
          <w:i/>
        </w:rPr>
        <w:t>s</w:t>
      </w:r>
      <w:r>
        <w:rPr>
          <w:i/>
          <w:spacing w:val="-1"/>
        </w:rPr>
        <w:t xml:space="preserve"> </w:t>
      </w:r>
      <w:r>
        <w:rPr>
          <w:i/>
        </w:rPr>
        <w:t>ab</w:t>
      </w:r>
      <w:r>
        <w:rPr>
          <w:i/>
          <w:spacing w:val="1"/>
        </w:rPr>
        <w:t>ou</w:t>
      </w:r>
      <w:r>
        <w:rPr>
          <w:i/>
        </w:rPr>
        <w:t xml:space="preserve">t </w:t>
      </w:r>
      <w:r>
        <w:rPr>
          <w:i/>
          <w:spacing w:val="-2"/>
        </w:rPr>
        <w:t>t</w:t>
      </w:r>
      <w:r>
        <w:rPr>
          <w:i/>
          <w:spacing w:val="1"/>
        </w:rPr>
        <w:t>h</w:t>
      </w:r>
      <w:r>
        <w:rPr>
          <w:i/>
        </w:rPr>
        <w:t>e</w:t>
      </w:r>
      <w:r>
        <w:rPr>
          <w:i/>
          <w:spacing w:val="-1"/>
        </w:rPr>
        <w:t xml:space="preserve"> </w:t>
      </w:r>
      <w:r>
        <w:rPr>
          <w:i/>
        </w:rPr>
        <w:t>item's t</w:t>
      </w:r>
      <w:r>
        <w:rPr>
          <w:i/>
          <w:spacing w:val="1"/>
        </w:rPr>
        <w:t>a</w:t>
      </w:r>
      <w:r>
        <w:rPr>
          <w:i/>
        </w:rPr>
        <w:t>r</w:t>
      </w:r>
      <w:r>
        <w:rPr>
          <w:i/>
          <w:spacing w:val="1"/>
        </w:rPr>
        <w:t>g</w:t>
      </w:r>
      <w:r>
        <w:rPr>
          <w:i/>
        </w:rPr>
        <w:t>et v</w:t>
      </w:r>
      <w:r>
        <w:rPr>
          <w:i/>
          <w:spacing w:val="1"/>
        </w:rPr>
        <w:t>a</w:t>
      </w:r>
      <w:r>
        <w:rPr>
          <w:i/>
        </w:rPr>
        <w:t>l</w:t>
      </w:r>
      <w:r>
        <w:rPr>
          <w:i/>
          <w:spacing w:val="1"/>
        </w:rPr>
        <w:t>u</w:t>
      </w:r>
      <w:r>
        <w:rPr>
          <w:i/>
        </w:rPr>
        <w:t>e.</w:t>
      </w:r>
    </w:p>
    <w:p w:rsidR="008845B2" w:rsidRDefault="008845B2">
      <w:pPr>
        <w:spacing w:before="8" w:line="140" w:lineRule="exact"/>
        <w:rPr>
          <w:sz w:val="15"/>
          <w:szCs w:val="15"/>
        </w:rPr>
      </w:pPr>
    </w:p>
    <w:p w:rsidR="008845B2" w:rsidRDefault="0056543F">
      <w:pPr>
        <w:spacing w:line="259" w:lineRule="auto"/>
        <w:ind w:left="120" w:right="-29"/>
      </w:pPr>
      <w:r>
        <w:rPr>
          <w:i/>
        </w:rPr>
        <w:t>-Reference</w:t>
      </w:r>
      <w:r>
        <w:rPr>
          <w:i/>
          <w:spacing w:val="-1"/>
        </w:rPr>
        <w:t xml:space="preserve"> </w:t>
      </w:r>
      <w:r>
        <w:rPr>
          <w:i/>
        </w:rPr>
        <w:t xml:space="preserve">from </w:t>
      </w:r>
      <w:r>
        <w:rPr>
          <w:i/>
          <w:color w:val="0462C0"/>
          <w:u w:val="single" w:color="0462C0"/>
        </w:rPr>
        <w:t>htt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s://e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u w:val="single" w:color="0462C0"/>
        </w:rPr>
        <w:t>.wikiped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.</w:t>
      </w:r>
      <w:r>
        <w:rPr>
          <w:i/>
          <w:color w:val="0462C0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u w:val="single" w:color="0462C0"/>
        </w:rPr>
        <w:t>g/wiki/Decisi</w:t>
      </w:r>
      <w:r>
        <w:rPr>
          <w:i/>
          <w:color w:val="0462C0"/>
          <w:spacing w:val="-1"/>
          <w:u w:val="single" w:color="0462C0"/>
        </w:rPr>
        <w:t>o</w:t>
      </w:r>
      <w:r>
        <w:rPr>
          <w:i/>
          <w:color w:val="0462C0"/>
          <w:u w:val="single" w:color="0462C0"/>
        </w:rPr>
        <w:t>n_tre</w:t>
      </w:r>
      <w:r>
        <w:rPr>
          <w:i/>
          <w:color w:val="0462C0"/>
          <w:spacing w:val="-1"/>
          <w:u w:val="single" w:color="0462C0"/>
        </w:rPr>
        <w:t>e_</w:t>
      </w:r>
      <w:r>
        <w:rPr>
          <w:i/>
          <w:color w:val="0462C0"/>
          <w:u w:val="single" w:color="0462C0"/>
        </w:rPr>
        <w:t>learn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n</w:t>
      </w:r>
      <w:r>
        <w:rPr>
          <w:i/>
          <w:color w:val="0462C0"/>
        </w:rPr>
        <w:t xml:space="preserve"> </w:t>
      </w:r>
      <w:r>
        <w:rPr>
          <w:i/>
          <w:color w:val="0462C0"/>
          <w:u w:val="single" w:color="0462C0"/>
        </w:rPr>
        <w:t>g</w:t>
      </w:r>
    </w:p>
    <w:p w:rsidR="008845B2" w:rsidRDefault="0056543F">
      <w:pPr>
        <w:spacing w:before="20" w:line="400" w:lineRule="exact"/>
        <w:ind w:right="121"/>
      </w:pPr>
      <w:r>
        <w:br w:type="column"/>
      </w:r>
      <w:r>
        <w:rPr>
          <w:i/>
        </w:rPr>
        <w:t>-Reference</w:t>
      </w:r>
      <w:r>
        <w:rPr>
          <w:i/>
          <w:spacing w:val="-1"/>
        </w:rPr>
        <w:t xml:space="preserve"> </w:t>
      </w:r>
      <w:r>
        <w:rPr>
          <w:i/>
        </w:rPr>
        <w:t xml:space="preserve">from </w:t>
      </w:r>
      <w:hyperlink r:id="rId11">
        <w:r>
          <w:rPr>
            <w:i/>
            <w:color w:val="0462C0"/>
            <w:spacing w:val="1"/>
            <w:u w:val="single" w:color="0462C0"/>
          </w:rPr>
          <w:t>h</w:t>
        </w:r>
        <w:r>
          <w:rPr>
            <w:i/>
            <w:color w:val="0462C0"/>
            <w:u w:val="single" w:color="0462C0"/>
          </w:rPr>
          <w:t>tt</w:t>
        </w:r>
        <w:r>
          <w:rPr>
            <w:i/>
            <w:color w:val="0462C0"/>
            <w:spacing w:val="1"/>
            <w:u w:val="single" w:color="0462C0"/>
          </w:rPr>
          <w:t>p</w:t>
        </w:r>
        <w:r>
          <w:rPr>
            <w:i/>
            <w:color w:val="0462C0"/>
            <w:u w:val="single" w:color="0462C0"/>
          </w:rPr>
          <w:t>://im</w:t>
        </w:r>
        <w:r>
          <w:rPr>
            <w:i/>
            <w:color w:val="0462C0"/>
            <w:spacing w:val="1"/>
            <w:u w:val="single" w:color="0462C0"/>
          </w:rPr>
          <w:t>ag</w:t>
        </w:r>
        <w:r>
          <w:rPr>
            <w:i/>
            <w:color w:val="0462C0"/>
            <w:spacing w:val="-1"/>
            <w:u w:val="single" w:color="0462C0"/>
          </w:rPr>
          <w:t>e</w:t>
        </w:r>
        <w:r>
          <w:rPr>
            <w:i/>
            <w:color w:val="0462C0"/>
            <w:u w:val="single" w:color="0462C0"/>
          </w:rPr>
          <w:t>.sli</w:t>
        </w:r>
        <w:r>
          <w:rPr>
            <w:i/>
            <w:color w:val="0462C0"/>
            <w:spacing w:val="1"/>
            <w:u w:val="single" w:color="0462C0"/>
          </w:rPr>
          <w:t>d</w:t>
        </w:r>
        <w:r>
          <w:rPr>
            <w:i/>
            <w:color w:val="0462C0"/>
            <w:u w:val="single" w:color="0462C0"/>
          </w:rPr>
          <w:t>es</w:t>
        </w:r>
        <w:r>
          <w:rPr>
            <w:i/>
            <w:color w:val="0462C0"/>
            <w:spacing w:val="1"/>
            <w:u w:val="single" w:color="0462C0"/>
          </w:rPr>
          <w:t>ha</w:t>
        </w:r>
        <w:r>
          <w:rPr>
            <w:i/>
            <w:color w:val="0462C0"/>
            <w:u w:val="single" w:color="0462C0"/>
          </w:rPr>
          <w:t>recd</w:t>
        </w:r>
        <w:r>
          <w:rPr>
            <w:i/>
            <w:color w:val="0462C0"/>
            <w:spacing w:val="1"/>
            <w:u w:val="single" w:color="0462C0"/>
          </w:rPr>
          <w:t>n</w:t>
        </w:r>
        <w:r>
          <w:rPr>
            <w:i/>
            <w:color w:val="0462C0"/>
            <w:u w:val="single" w:color="0462C0"/>
          </w:rPr>
          <w:t>.com/lect</w:t>
        </w:r>
        <w:r>
          <w:rPr>
            <w:i/>
            <w:color w:val="0462C0"/>
            <w:spacing w:val="1"/>
            <w:u w:val="single" w:color="0462C0"/>
          </w:rPr>
          <w:t>u</w:t>
        </w:r>
        <w:r>
          <w:rPr>
            <w:i/>
            <w:color w:val="0462C0"/>
            <w:u w:val="single" w:color="0462C0"/>
          </w:rPr>
          <w:t>re02ml</w:t>
        </w:r>
        <w:r>
          <w:rPr>
            <w:i/>
            <w:color w:val="0462C0"/>
            <w:spacing w:val="1"/>
            <w:u w:val="single" w:color="0462C0"/>
          </w:rPr>
          <w:t>4</w:t>
        </w:r>
        <w:r>
          <w:rPr>
            <w:i/>
            <w:color w:val="0462C0"/>
            <w:u w:val="single" w:color="0462C0"/>
          </w:rPr>
          <w:t>ltmari</w:t>
        </w:r>
      </w:hyperlink>
    </w:p>
    <w:p w:rsidR="008845B2" w:rsidRDefault="0056543F">
      <w:pPr>
        <w:spacing w:line="200" w:lineRule="exact"/>
      </w:pPr>
      <w:r>
        <w:rPr>
          <w:i/>
          <w:color w:val="0462C0"/>
          <w:spacing w:val="1"/>
          <w:u w:val="single" w:color="0462C0"/>
        </w:rPr>
        <w:t>na</w:t>
      </w:r>
      <w:r>
        <w:rPr>
          <w:i/>
          <w:color w:val="0462C0"/>
          <w:spacing w:val="-1"/>
          <w:u w:val="single" w:color="0462C0"/>
        </w:rPr>
        <w:t>sa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spacing w:val="-1"/>
          <w:u w:val="single" w:color="0462C0"/>
        </w:rPr>
        <w:t>ti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spacing w:val="-1"/>
          <w:u w:val="single" w:color="0462C0"/>
        </w:rPr>
        <w:t>i20</w:t>
      </w:r>
      <w:r>
        <w:rPr>
          <w:i/>
          <w:color w:val="0462C0"/>
          <w:spacing w:val="1"/>
          <w:u w:val="single" w:color="0462C0"/>
        </w:rPr>
        <w:t>1</w:t>
      </w:r>
      <w:r>
        <w:rPr>
          <w:i/>
          <w:color w:val="0462C0"/>
          <w:spacing w:val="-1"/>
          <w:u w:val="single" w:color="0462C0"/>
        </w:rPr>
        <w:t>3-</w:t>
      </w:r>
      <w:r>
        <w:rPr>
          <w:i/>
          <w:color w:val="0462C0"/>
          <w:spacing w:val="1"/>
          <w:u w:val="single" w:color="0462C0"/>
        </w:rPr>
        <w:t>1</w:t>
      </w:r>
      <w:r>
        <w:rPr>
          <w:i/>
          <w:color w:val="0462C0"/>
          <w:spacing w:val="-1"/>
          <w:u w:val="single" w:color="0462C0"/>
        </w:rPr>
        <w:t>30</w:t>
      </w:r>
      <w:r>
        <w:rPr>
          <w:i/>
          <w:color w:val="0462C0"/>
          <w:spacing w:val="1"/>
          <w:u w:val="single" w:color="0462C0"/>
        </w:rPr>
        <w:t>8</w:t>
      </w:r>
      <w:r>
        <w:rPr>
          <w:i/>
          <w:color w:val="0462C0"/>
          <w:spacing w:val="-1"/>
          <w:u w:val="single" w:color="0462C0"/>
        </w:rPr>
        <w:t>27</w:t>
      </w:r>
      <w:r>
        <w:rPr>
          <w:i/>
          <w:color w:val="0462C0"/>
          <w:spacing w:val="1"/>
          <w:u w:val="single" w:color="0462C0"/>
        </w:rPr>
        <w:t>0</w:t>
      </w:r>
      <w:r>
        <w:rPr>
          <w:i/>
          <w:color w:val="0462C0"/>
          <w:spacing w:val="-1"/>
          <w:u w:val="single" w:color="0462C0"/>
        </w:rPr>
        <w:t>52</w:t>
      </w:r>
      <w:r>
        <w:rPr>
          <w:i/>
          <w:color w:val="0462C0"/>
          <w:spacing w:val="1"/>
          <w:u w:val="single" w:color="0462C0"/>
        </w:rPr>
        <w:t>0</w:t>
      </w:r>
      <w:r>
        <w:rPr>
          <w:i/>
          <w:color w:val="0462C0"/>
          <w:spacing w:val="-1"/>
          <w:u w:val="single" w:color="0462C0"/>
        </w:rPr>
        <w:t>29-</w:t>
      </w:r>
    </w:p>
    <w:p w:rsidR="008845B2" w:rsidRDefault="0056543F">
      <w:pPr>
        <w:spacing w:before="18" w:line="259" w:lineRule="auto"/>
        <w:ind w:right="279"/>
      </w:pPr>
      <w:r>
        <w:rPr>
          <w:i/>
          <w:color w:val="0462C0"/>
          <w:u w:val="single" w:color="0462C0"/>
        </w:rPr>
        <w:t>p</w:t>
      </w:r>
      <w:r>
        <w:rPr>
          <w:i/>
          <w:color w:val="0462C0"/>
          <w:spacing w:val="-1"/>
          <w:u w:val="single" w:color="0462C0"/>
        </w:rPr>
        <w:t>hp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pp</w:t>
      </w:r>
      <w:r>
        <w:rPr>
          <w:i/>
          <w:color w:val="0462C0"/>
          <w:u w:val="single" w:color="0462C0"/>
        </w:rPr>
        <w:t>02</w:t>
      </w:r>
      <w:r>
        <w:rPr>
          <w:i/>
          <w:color w:val="0462C0"/>
          <w:spacing w:val="-2"/>
          <w:u w:val="single" w:color="0462C0"/>
        </w:rPr>
        <w:t>/</w:t>
      </w:r>
      <w:r>
        <w:rPr>
          <w:i/>
          <w:color w:val="0462C0"/>
          <w:u w:val="single" w:color="0462C0"/>
        </w:rPr>
        <w:t>95/</w:t>
      </w:r>
      <w:r>
        <w:rPr>
          <w:i/>
          <w:color w:val="0462C0"/>
          <w:spacing w:val="-2"/>
          <w:u w:val="single" w:color="0462C0"/>
        </w:rPr>
        <w:t>l</w:t>
      </w:r>
      <w:r>
        <w:rPr>
          <w:i/>
          <w:color w:val="0462C0"/>
          <w:u w:val="single" w:color="0462C0"/>
        </w:rPr>
        <w:t>ecture</w:t>
      </w:r>
      <w:r>
        <w:rPr>
          <w:i/>
          <w:color w:val="0462C0"/>
          <w:spacing w:val="-1"/>
          <w:u w:val="single" w:color="0462C0"/>
        </w:rPr>
        <w:t>-</w:t>
      </w:r>
      <w:r>
        <w:rPr>
          <w:i/>
          <w:color w:val="0462C0"/>
          <w:u w:val="single" w:color="0462C0"/>
        </w:rPr>
        <w:t>0</w:t>
      </w:r>
      <w:r>
        <w:rPr>
          <w:i/>
          <w:color w:val="0462C0"/>
          <w:spacing w:val="-1"/>
          <w:u w:val="single" w:color="0462C0"/>
        </w:rPr>
        <w:t>2</w:t>
      </w:r>
      <w:r>
        <w:rPr>
          <w:i/>
          <w:color w:val="0462C0"/>
          <w:spacing w:val="-1"/>
          <w:u w:val="single" w:color="0462C0"/>
        </w:rPr>
        <w:t>-</w:t>
      </w:r>
      <w:r>
        <w:rPr>
          <w:i/>
          <w:color w:val="0462C0"/>
          <w:spacing w:val="1"/>
          <w:u w:val="single" w:color="0462C0"/>
        </w:rPr>
        <w:t>m</w:t>
      </w:r>
      <w:r>
        <w:rPr>
          <w:i/>
          <w:color w:val="0462C0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c</w:t>
      </w:r>
      <w:r>
        <w:rPr>
          <w:i/>
          <w:color w:val="0462C0"/>
          <w:u w:val="single" w:color="0462C0"/>
        </w:rPr>
        <w:t>hin</w:t>
      </w:r>
      <w:r>
        <w:rPr>
          <w:i/>
          <w:color w:val="0462C0"/>
          <w:spacing w:val="-1"/>
          <w:u w:val="single" w:color="0462C0"/>
        </w:rPr>
        <w:t>e</w:t>
      </w:r>
      <w:r>
        <w:rPr>
          <w:i/>
          <w:color w:val="0462C0"/>
          <w:u w:val="single" w:color="0462C0"/>
        </w:rPr>
        <w:t>-lea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i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u w:val="single" w:color="0462C0"/>
        </w:rPr>
        <w:t>g-</w:t>
      </w:r>
      <w:r>
        <w:rPr>
          <w:i/>
          <w:color w:val="0462C0"/>
          <w:spacing w:val="-2"/>
          <w:u w:val="single" w:color="0462C0"/>
        </w:rPr>
        <w:t>f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u w:val="single" w:color="0462C0"/>
        </w:rPr>
        <w:t>r-</w:t>
      </w:r>
      <w:r>
        <w:rPr>
          <w:i/>
          <w:color w:val="0462C0"/>
        </w:rPr>
        <w:t xml:space="preserve"> </w:t>
      </w:r>
      <w:r>
        <w:rPr>
          <w:i/>
          <w:color w:val="0462C0"/>
          <w:u w:val="single" w:color="0462C0"/>
        </w:rPr>
        <w:t>l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n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ua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e</w:t>
      </w:r>
      <w:r>
        <w:rPr>
          <w:i/>
          <w:color w:val="0462C0"/>
          <w:spacing w:val="1"/>
          <w:u w:val="single" w:color="0462C0"/>
        </w:rPr>
        <w:t>-</w:t>
      </w:r>
      <w:r>
        <w:rPr>
          <w:i/>
          <w:color w:val="0462C0"/>
          <w:u w:val="single" w:color="0462C0"/>
        </w:rPr>
        <w:t>tech</w:t>
      </w:r>
      <w:r>
        <w:rPr>
          <w:i/>
          <w:color w:val="0462C0"/>
          <w:spacing w:val="1"/>
          <w:u w:val="single" w:color="0462C0"/>
        </w:rPr>
        <w:t>no</w:t>
      </w:r>
      <w:r>
        <w:rPr>
          <w:i/>
          <w:color w:val="0462C0"/>
          <w:spacing w:val="-2"/>
          <w:u w:val="single" w:color="0462C0"/>
        </w:rPr>
        <w:t>l</w:t>
      </w:r>
      <w:r>
        <w:rPr>
          <w:i/>
          <w:color w:val="0462C0"/>
          <w:spacing w:val="1"/>
          <w:u w:val="single" w:color="0462C0"/>
        </w:rPr>
        <w:t>og</w:t>
      </w:r>
      <w:r>
        <w:rPr>
          <w:i/>
          <w:color w:val="0462C0"/>
          <w:spacing w:val="-1"/>
          <w:u w:val="single" w:color="0462C0"/>
        </w:rPr>
        <w:t>y</w:t>
      </w:r>
      <w:r>
        <w:rPr>
          <w:i/>
          <w:color w:val="0462C0"/>
          <w:u w:val="single" w:color="0462C0"/>
        </w:rPr>
        <w:t>-</w:t>
      </w:r>
      <w:r>
        <w:rPr>
          <w:i/>
          <w:color w:val="0462C0"/>
          <w:spacing w:val="1"/>
          <w:u w:val="single" w:color="0462C0"/>
        </w:rPr>
        <w:t>d</w:t>
      </w:r>
      <w:r>
        <w:rPr>
          <w:i/>
          <w:color w:val="0462C0"/>
          <w:u w:val="single" w:color="0462C0"/>
        </w:rPr>
        <w:t>ecisio</w:t>
      </w:r>
      <w:r>
        <w:rPr>
          <w:i/>
          <w:color w:val="0462C0"/>
          <w:spacing w:val="1"/>
          <w:u w:val="single" w:color="0462C0"/>
        </w:rPr>
        <w:t>n-</w:t>
      </w:r>
      <w:r>
        <w:rPr>
          <w:i/>
          <w:color w:val="0462C0"/>
          <w:u w:val="single" w:color="0462C0"/>
        </w:rPr>
        <w:t>trees</w:t>
      </w:r>
      <w:r>
        <w:rPr>
          <w:i/>
          <w:color w:val="0462C0"/>
          <w:spacing w:val="1"/>
          <w:u w:val="single" w:color="0462C0"/>
        </w:rPr>
        <w:t>-</w:t>
      </w:r>
      <w:r>
        <w:rPr>
          <w:i/>
          <w:color w:val="0462C0"/>
          <w:u w:val="single" w:color="0462C0"/>
        </w:rPr>
        <w:t>an</w:t>
      </w:r>
      <w:r>
        <w:rPr>
          <w:i/>
          <w:color w:val="0462C0"/>
          <w:spacing w:val="1"/>
          <w:u w:val="single" w:color="0462C0"/>
        </w:rPr>
        <w:t>d</w:t>
      </w:r>
      <w:r>
        <w:rPr>
          <w:i/>
          <w:color w:val="0462C0"/>
          <w:u w:val="single" w:color="0462C0"/>
        </w:rPr>
        <w:t>-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e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rest-</w:t>
      </w:r>
      <w:r>
        <w:rPr>
          <w:i/>
          <w:color w:val="0462C0"/>
        </w:rPr>
        <w:t xml:space="preserve"> </w:t>
      </w:r>
      <w:r>
        <w:rPr>
          <w:i/>
          <w:color w:val="0462C0"/>
          <w:spacing w:val="1"/>
          <w:u w:val="single" w:color="0462C0"/>
        </w:rPr>
        <w:t>ne</w:t>
      </w:r>
      <w:r>
        <w:rPr>
          <w:i/>
          <w:color w:val="0462C0"/>
          <w:u w:val="single" w:color="0462C0"/>
        </w:rPr>
        <w:t>i</w:t>
      </w:r>
      <w:r>
        <w:rPr>
          <w:i/>
          <w:color w:val="0462C0"/>
          <w:spacing w:val="-1"/>
          <w:u w:val="single" w:color="0462C0"/>
        </w:rPr>
        <w:t>g</w:t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spacing w:val="-1"/>
          <w:u w:val="single" w:color="0462C0"/>
        </w:rPr>
        <w:t>b</w:t>
      </w:r>
      <w:r>
        <w:rPr>
          <w:i/>
          <w:color w:val="0462C0"/>
          <w:spacing w:val="1"/>
          <w:u w:val="single" w:color="0462C0"/>
        </w:rPr>
        <w:t>or</w:t>
      </w:r>
      <w:r>
        <w:rPr>
          <w:i/>
          <w:color w:val="0462C0"/>
          <w:spacing w:val="-1"/>
          <w:u w:val="single" w:color="0462C0"/>
        </w:rPr>
        <w:t>s-</w:t>
      </w:r>
      <w:r>
        <w:rPr>
          <w:i/>
          <w:color w:val="0462C0"/>
          <w:spacing w:val="1"/>
          <w:u w:val="single" w:color="0462C0"/>
        </w:rPr>
        <w:t>1</w:t>
      </w:r>
      <w:r>
        <w:rPr>
          <w:i/>
          <w:color w:val="0462C0"/>
          <w:spacing w:val="-1"/>
          <w:u w:val="single" w:color="0462C0"/>
        </w:rPr>
        <w:t>0-</w:t>
      </w:r>
      <w:r>
        <w:rPr>
          <w:i/>
          <w:color w:val="0462C0"/>
          <w:spacing w:val="1"/>
          <w:u w:val="single" w:color="0462C0"/>
        </w:rPr>
        <w:t>6</w:t>
      </w:r>
      <w:r>
        <w:rPr>
          <w:i/>
          <w:color w:val="0462C0"/>
          <w:spacing w:val="-1"/>
          <w:u w:val="single" w:color="0462C0"/>
        </w:rPr>
        <w:t>3</w:t>
      </w:r>
      <w:r>
        <w:rPr>
          <w:i/>
          <w:color w:val="0462C0"/>
          <w:spacing w:val="1"/>
          <w:u w:val="single" w:color="0462C0"/>
        </w:rPr>
        <w:t>8.</w:t>
      </w:r>
      <w:r>
        <w:rPr>
          <w:i/>
          <w:color w:val="0462C0"/>
          <w:spacing w:val="-2"/>
          <w:u w:val="single" w:color="0462C0"/>
        </w:rPr>
        <w:t>j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spacing w:val="-1"/>
          <w:u w:val="single" w:color="0462C0"/>
        </w:rPr>
        <w:t>g</w:t>
      </w:r>
      <w:r>
        <w:rPr>
          <w:i/>
          <w:color w:val="0462C0"/>
          <w:spacing w:val="1"/>
          <w:u w:val="single" w:color="0462C0"/>
        </w:rPr>
        <w:t>?</w:t>
      </w:r>
      <w:r>
        <w:rPr>
          <w:i/>
          <w:color w:val="0462C0"/>
          <w:spacing w:val="-1"/>
          <w:u w:val="single" w:color="0462C0"/>
        </w:rPr>
        <w:t>c</w:t>
      </w:r>
      <w:r>
        <w:rPr>
          <w:i/>
          <w:color w:val="0462C0"/>
          <w:spacing w:val="1"/>
          <w:u w:val="single" w:color="0462C0"/>
        </w:rPr>
        <w:t>b</w:t>
      </w:r>
      <w:r>
        <w:rPr>
          <w:i/>
          <w:color w:val="0462C0"/>
          <w:spacing w:val="-1"/>
          <w:u w:val="single" w:color="0462C0"/>
        </w:rPr>
        <w:t>=1</w:t>
      </w:r>
      <w:r>
        <w:rPr>
          <w:i/>
          <w:color w:val="0462C0"/>
          <w:spacing w:val="1"/>
          <w:u w:val="single" w:color="0462C0"/>
        </w:rPr>
        <w:t>3</w:t>
      </w:r>
      <w:r>
        <w:rPr>
          <w:i/>
          <w:color w:val="0462C0"/>
          <w:spacing w:val="-1"/>
          <w:u w:val="single" w:color="0462C0"/>
        </w:rPr>
        <w:t>78</w:t>
      </w:r>
      <w:r>
        <w:rPr>
          <w:i/>
          <w:color w:val="0462C0"/>
          <w:spacing w:val="1"/>
          <w:u w:val="single" w:color="0462C0"/>
        </w:rPr>
        <w:t>7</w:t>
      </w:r>
      <w:r>
        <w:rPr>
          <w:i/>
          <w:color w:val="0462C0"/>
          <w:spacing w:val="-1"/>
          <w:u w:val="single" w:color="0462C0"/>
        </w:rPr>
        <w:t>16</w:t>
      </w:r>
      <w:r>
        <w:rPr>
          <w:i/>
          <w:color w:val="0462C0"/>
          <w:spacing w:val="1"/>
          <w:u w:val="single" w:color="0462C0"/>
        </w:rPr>
        <w:t>7</w:t>
      </w:r>
      <w:r>
        <w:rPr>
          <w:i/>
          <w:color w:val="0462C0"/>
          <w:spacing w:val="-1"/>
          <w:u w:val="single" w:color="0462C0"/>
        </w:rPr>
        <w:t>8</w:t>
      </w:r>
      <w:r>
        <w:rPr>
          <w:i/>
          <w:color w:val="0462C0"/>
          <w:u w:val="single" w:color="0462C0"/>
        </w:rPr>
        <w:t>4</w:t>
      </w:r>
    </w:p>
    <w:p w:rsidR="008845B2" w:rsidRDefault="008845B2">
      <w:pPr>
        <w:spacing w:before="9" w:line="140" w:lineRule="exact"/>
        <w:rPr>
          <w:sz w:val="15"/>
          <w:szCs w:val="15"/>
        </w:rPr>
      </w:pPr>
    </w:p>
    <w:p w:rsidR="008845B2" w:rsidRDefault="0056543F">
      <w:pPr>
        <w:tabs>
          <w:tab w:val="left" w:pos="700"/>
        </w:tabs>
        <w:spacing w:line="259" w:lineRule="auto"/>
        <w:ind w:left="720" w:right="211" w:hanging="360"/>
      </w:pPr>
      <w:r>
        <w:rPr>
          <w:rFonts w:ascii="Wingdings" w:eastAsia="Wingdings" w:hAnsi="Wingdings" w:cs="Wingdings"/>
        </w:rPr>
        <w:t></w:t>
      </w:r>
      <w:r>
        <w:tab/>
        <w:t>We fr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ntly</w:t>
      </w:r>
      <w:r>
        <w:rPr>
          <w:spacing w:val="-1"/>
        </w:rPr>
        <w:t xml:space="preserve"> </w:t>
      </w:r>
      <w:r>
        <w:t>cha</w:t>
      </w:r>
      <w:r>
        <w:rPr>
          <w:spacing w:val="-1"/>
        </w:rPr>
        <w:t>n</w:t>
      </w:r>
      <w:r>
        <w:rPr>
          <w:spacing w:val="1"/>
        </w:rPr>
        <w:t>g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</w:t>
      </w:r>
      <w:r>
        <w:rPr>
          <w:spacing w:val="-1"/>
        </w:rPr>
        <w:t>a</w:t>
      </w:r>
      <w:r>
        <w:t>i</w:t>
      </w:r>
      <w:r>
        <w:rPr>
          <w:spacing w:val="1"/>
        </w:rPr>
        <w:t>n</w:t>
      </w:r>
      <w:r>
        <w:t>i</w:t>
      </w:r>
      <w:r>
        <w:rPr>
          <w:spacing w:val="1"/>
        </w:rPr>
        <w:t>n</w:t>
      </w:r>
      <w:r>
        <w:t>g a</w:t>
      </w:r>
      <w:r>
        <w:rPr>
          <w:spacing w:val="-1"/>
        </w:rPr>
        <w:t>n</w:t>
      </w:r>
      <w:r>
        <w:t>d testing usi</w:t>
      </w:r>
      <w:r>
        <w:rPr>
          <w:spacing w:val="-1"/>
        </w:rPr>
        <w:t>n</w:t>
      </w:r>
      <w:r>
        <w:t xml:space="preserve">g </w:t>
      </w:r>
      <w:r>
        <w:rPr>
          <w:spacing w:val="-1"/>
        </w:rPr>
        <w:t>1</w:t>
      </w:r>
      <w:r>
        <w:t xml:space="preserve">0 </w:t>
      </w:r>
      <w:r>
        <w:rPr>
          <w:spacing w:val="1"/>
        </w:rPr>
        <w:t>f</w:t>
      </w:r>
      <w:r>
        <w:t>o</w:t>
      </w:r>
      <w:r>
        <w:rPr>
          <w:spacing w:val="-2"/>
        </w:rPr>
        <w:t>l</w:t>
      </w:r>
      <w:r>
        <w:t>der</w:t>
      </w:r>
      <w:r>
        <w:rPr>
          <w:spacing w:val="1"/>
        </w:rPr>
        <w:t xml:space="preserve"> </w:t>
      </w:r>
      <w:r>
        <w:rPr>
          <w:spacing w:val="-1"/>
        </w:rPr>
        <w:t>cr</w:t>
      </w:r>
      <w:r>
        <w:t>oss vali</w:t>
      </w:r>
      <w:r>
        <w:rPr>
          <w:spacing w:val="1"/>
        </w:rPr>
        <w:t>d</w:t>
      </w:r>
      <w:r>
        <w:t>ati</w:t>
      </w:r>
      <w:r>
        <w:rPr>
          <w:spacing w:val="-1"/>
        </w:rPr>
        <w:t>o</w:t>
      </w:r>
      <w:r>
        <w:t>n</w:t>
      </w:r>
      <w:r>
        <w:rPr>
          <w:spacing w:val="1"/>
        </w:rPr>
        <w:t xml:space="preserve"> </w:t>
      </w:r>
      <w:r>
        <w:t xml:space="preserve">to </w:t>
      </w:r>
      <w:r>
        <w:rPr>
          <w:spacing w:val="1"/>
        </w:rPr>
        <w:t>g</w:t>
      </w:r>
      <w:r>
        <w:t>et</w:t>
      </w:r>
      <w:r>
        <w:rPr>
          <w:spacing w:val="-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1"/>
        </w:rPr>
        <w:t xml:space="preserve"> </w:t>
      </w:r>
      <w:r>
        <w:rPr>
          <w:spacing w:val="1"/>
        </w:rPr>
        <w:t>b</w:t>
      </w:r>
      <w:r>
        <w:t>est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rai</w:t>
      </w:r>
      <w:r>
        <w:rPr>
          <w:spacing w:val="1"/>
        </w:rPr>
        <w:t>n</w:t>
      </w:r>
      <w:r>
        <w:t>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1"/>
        </w:rPr>
        <w:t xml:space="preserve"> </w:t>
      </w:r>
      <w:r>
        <w:t xml:space="preserve">testing </w:t>
      </w:r>
      <w:r>
        <w:rPr>
          <w:spacing w:val="1"/>
        </w:rPr>
        <w:t>d</w:t>
      </w:r>
      <w:r>
        <w:t>ata</w:t>
      </w:r>
      <w:r>
        <w:rPr>
          <w:spacing w:val="-1"/>
        </w:rPr>
        <w:t xml:space="preserve"> </w:t>
      </w:r>
      <w:r>
        <w:t>f</w:t>
      </w:r>
      <w:r>
        <w:rPr>
          <w:spacing w:val="1"/>
        </w:rPr>
        <w:t>o</w:t>
      </w:r>
      <w:r>
        <w:t xml:space="preserve">r </w:t>
      </w:r>
      <w:r>
        <w:rPr>
          <w:spacing w:val="1"/>
        </w:rPr>
        <w:t>o</w:t>
      </w:r>
      <w:r>
        <w:rPr>
          <w:spacing w:val="-1"/>
        </w:rPr>
        <w:t>u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n</w:t>
      </w:r>
      <w:r>
        <w:rPr>
          <w:spacing w:val="-1"/>
        </w:rPr>
        <w:t>p</w:t>
      </w:r>
      <w:r>
        <w:rPr>
          <w:spacing w:val="1"/>
        </w:rPr>
        <w:t>u</w:t>
      </w:r>
      <w:r>
        <w:t>t.</w:t>
      </w:r>
    </w:p>
    <w:p w:rsidR="008845B2" w:rsidRDefault="008845B2">
      <w:pPr>
        <w:spacing w:before="9" w:line="140" w:lineRule="exact"/>
        <w:rPr>
          <w:sz w:val="15"/>
          <w:szCs w:val="15"/>
        </w:rPr>
      </w:pPr>
    </w:p>
    <w:p w:rsidR="008845B2" w:rsidRDefault="0056543F">
      <w:pPr>
        <w:spacing w:line="259" w:lineRule="auto"/>
        <w:ind w:right="116"/>
      </w:pPr>
      <w:r>
        <w:t>T</w:t>
      </w:r>
      <w:r>
        <w:rPr>
          <w:spacing w:val="1"/>
        </w:rPr>
        <w:t>h</w:t>
      </w:r>
      <w:r>
        <w:t>is tra</w:t>
      </w:r>
      <w:r>
        <w:rPr>
          <w:spacing w:val="-2"/>
        </w:rPr>
        <w:t>i</w:t>
      </w:r>
      <w:r>
        <w:rPr>
          <w:spacing w:val="1"/>
        </w:rPr>
        <w:t>n</w:t>
      </w:r>
      <w:r>
        <w:t>ing data a</w:t>
      </w:r>
      <w:r>
        <w:rPr>
          <w:spacing w:val="1"/>
        </w:rPr>
        <w:t>n</w:t>
      </w:r>
      <w:r>
        <w:t>d</w:t>
      </w:r>
      <w:r>
        <w:rPr>
          <w:spacing w:val="-1"/>
        </w:rPr>
        <w:t xml:space="preserve"> </w:t>
      </w:r>
      <w:r>
        <w:t>testi</w:t>
      </w:r>
      <w:r>
        <w:rPr>
          <w:spacing w:val="1"/>
        </w:rPr>
        <w:t>n</w:t>
      </w:r>
      <w:r>
        <w:t xml:space="preserve">g </w:t>
      </w:r>
      <w:r>
        <w:rPr>
          <w:spacing w:val="1"/>
        </w:rPr>
        <w:t>d</w:t>
      </w:r>
      <w:r>
        <w:t xml:space="preserve">ata used as </w:t>
      </w:r>
      <w:r>
        <w:rPr>
          <w:spacing w:val="1"/>
        </w:rPr>
        <w:t>o</w:t>
      </w:r>
      <w:r>
        <w:t>ur inp</w:t>
      </w:r>
      <w:r>
        <w:rPr>
          <w:spacing w:val="1"/>
        </w:rPr>
        <w:t>u</w:t>
      </w:r>
      <w:r>
        <w:t>t was</w:t>
      </w:r>
      <w:r>
        <w:rPr>
          <w:spacing w:val="-1"/>
        </w:rPr>
        <w:t xml:space="preserve"> </w:t>
      </w:r>
      <w:r>
        <w:rPr>
          <w:spacing w:val="1"/>
        </w:rPr>
        <w:t>u</w:t>
      </w:r>
      <w:r>
        <w:t>sed to</w:t>
      </w:r>
      <w:r>
        <w:rPr>
          <w:spacing w:val="-1"/>
        </w:rPr>
        <w:t xml:space="preserve"> </w:t>
      </w:r>
      <w:r>
        <w:t>pre</w:t>
      </w:r>
      <w:r>
        <w:rPr>
          <w:spacing w:val="1"/>
        </w:rPr>
        <w:t>d</w:t>
      </w:r>
      <w:r>
        <w:t>ict</w:t>
      </w:r>
      <w:r>
        <w:rPr>
          <w:spacing w:val="-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1"/>
        </w:rPr>
        <w:t xml:space="preserve"> </w:t>
      </w:r>
      <w:r>
        <w:t>n</w:t>
      </w:r>
      <w:r>
        <w:rPr>
          <w:spacing w:val="1"/>
        </w:rPr>
        <w:t>u</w:t>
      </w:r>
      <w:r>
        <w:rPr>
          <w:spacing w:val="-2"/>
        </w:rPr>
        <w:t>m</w:t>
      </w:r>
      <w:r>
        <w:rPr>
          <w:spacing w:val="1"/>
        </w:rPr>
        <w:t>b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>o</w:t>
      </w:r>
      <w:r>
        <w:t>siti</w:t>
      </w:r>
      <w:r>
        <w:rPr>
          <w:spacing w:val="1"/>
        </w:rPr>
        <w:t>v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>n</w:t>
      </w:r>
      <w:r>
        <w:t xml:space="preserve">d </w:t>
      </w:r>
      <w:r>
        <w:rPr>
          <w:spacing w:val="1"/>
        </w:rPr>
        <w:t>n</w:t>
      </w:r>
      <w:r>
        <w:t>e</w:t>
      </w:r>
      <w:r>
        <w:rPr>
          <w:spacing w:val="1"/>
        </w:rPr>
        <w:t>g</w:t>
      </w:r>
      <w:r>
        <w:t>ati</w:t>
      </w:r>
      <w:r>
        <w:rPr>
          <w:spacing w:val="1"/>
        </w:rPr>
        <w:t>v</w:t>
      </w:r>
      <w:r>
        <w:t>e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>u</w:t>
      </w:r>
      <w:r>
        <w:t>tcomes.</w:t>
      </w:r>
    </w:p>
    <w:p w:rsidR="008845B2" w:rsidRDefault="008845B2">
      <w:pPr>
        <w:spacing w:before="8" w:line="140" w:lineRule="exact"/>
        <w:rPr>
          <w:sz w:val="15"/>
          <w:szCs w:val="15"/>
        </w:rPr>
      </w:pPr>
    </w:p>
    <w:p w:rsidR="008845B2" w:rsidRDefault="0056543F">
      <w:pPr>
        <w:tabs>
          <w:tab w:val="left" w:pos="700"/>
        </w:tabs>
        <w:spacing w:line="259" w:lineRule="auto"/>
        <w:ind w:left="720" w:right="82" w:hanging="360"/>
        <w:jc w:val="both"/>
      </w:pPr>
      <w:r>
        <w:rPr>
          <w:rFonts w:ascii="Wingdings" w:eastAsia="Wingdings" w:hAnsi="Wingdings" w:cs="Wingdings"/>
        </w:rPr>
        <w:t></w:t>
      </w:r>
      <w:r>
        <w:tab/>
        <w:t>Fr</w:t>
      </w:r>
      <w:r>
        <w:rPr>
          <w:spacing w:val="1"/>
        </w:rPr>
        <w:t>o</w:t>
      </w:r>
      <w:r>
        <w:t xml:space="preserve">m </w:t>
      </w:r>
      <w:r>
        <w:rPr>
          <w:spacing w:val="7"/>
        </w:rPr>
        <w:t xml:space="preserve"> </w:t>
      </w:r>
      <w:r>
        <w:rPr>
          <w:spacing w:val="-1"/>
        </w:rPr>
        <w:t>o</w:t>
      </w:r>
      <w:r>
        <w:rPr>
          <w:spacing w:val="1"/>
        </w:rPr>
        <w:t>u</w:t>
      </w:r>
      <w:r>
        <w:t xml:space="preserve">r </w:t>
      </w:r>
      <w:r>
        <w:rPr>
          <w:spacing w:val="8"/>
        </w:rPr>
        <w:t xml:space="preserve"> </w:t>
      </w:r>
      <w:r>
        <w:rPr>
          <w:spacing w:val="-1"/>
        </w:rPr>
        <w:t>r</w:t>
      </w:r>
      <w:r>
        <w:t>es</w:t>
      </w:r>
      <w:r>
        <w:rPr>
          <w:spacing w:val="1"/>
        </w:rPr>
        <w:t>u</w:t>
      </w:r>
      <w:r>
        <w:t xml:space="preserve">lts 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8"/>
        </w:rPr>
        <w:t xml:space="preserve"> </w:t>
      </w:r>
      <w:r>
        <w:t>fou</w:t>
      </w:r>
      <w:r>
        <w:rPr>
          <w:spacing w:val="1"/>
        </w:rPr>
        <w:t>n</w:t>
      </w:r>
      <w:r>
        <w:t xml:space="preserve">d </w:t>
      </w:r>
      <w:r>
        <w:rPr>
          <w:spacing w:val="9"/>
        </w:rPr>
        <w:t xml:space="preserve"> </w:t>
      </w:r>
      <w:r>
        <w:t>t</w:t>
      </w:r>
      <w:r>
        <w:rPr>
          <w:spacing w:val="1"/>
        </w:rPr>
        <w:t>h</w:t>
      </w:r>
      <w:r>
        <w:t xml:space="preserve">at </w:t>
      </w:r>
      <w:r>
        <w:rPr>
          <w:spacing w:val="8"/>
        </w:rPr>
        <w:t xml:space="preserve"> </w:t>
      </w:r>
      <w:r>
        <w:rPr>
          <w:spacing w:val="1"/>
        </w:rPr>
        <w:t>H</w:t>
      </w:r>
      <w:r>
        <w:t>illary Cli</w:t>
      </w:r>
      <w:r>
        <w:rPr>
          <w:spacing w:val="1"/>
        </w:rPr>
        <w:t>n</w:t>
      </w:r>
      <w:r>
        <w:t>t</w:t>
      </w:r>
      <w:r>
        <w:rPr>
          <w:spacing w:val="1"/>
        </w:rPr>
        <w:t>o</w:t>
      </w:r>
      <w:r>
        <w:t>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p</w:t>
      </w:r>
      <w:r>
        <w:t>op</w:t>
      </w:r>
      <w:r>
        <w:rPr>
          <w:spacing w:val="1"/>
        </w:rPr>
        <w:t>u</w:t>
      </w:r>
      <w:r>
        <w:t>lar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rPr>
          <w:spacing w:val="-1"/>
        </w:rPr>
        <w:t>Y</w:t>
      </w:r>
      <w:r>
        <w:rPr>
          <w:spacing w:val="1"/>
        </w:rPr>
        <w:t>o</w:t>
      </w:r>
      <w:r>
        <w:rPr>
          <w:spacing w:val="-1"/>
        </w:rPr>
        <w:t>r</w:t>
      </w:r>
      <w:r>
        <w:t>k City</w:t>
      </w:r>
      <w:r>
        <w:rPr>
          <w:spacing w:val="2"/>
        </w:rPr>
        <w:t xml:space="preserve"> </w:t>
      </w:r>
      <w:r>
        <w:rPr>
          <w:spacing w:val="1"/>
        </w:rPr>
        <w:t>w</w:t>
      </w:r>
      <w:r>
        <w:t>hereas</w:t>
      </w:r>
      <w:r>
        <w:rPr>
          <w:spacing w:val="1"/>
        </w:rPr>
        <w:t xml:space="preserve"> </w:t>
      </w:r>
      <w:r>
        <w:t>Ted</w:t>
      </w:r>
      <w:r>
        <w:rPr>
          <w:spacing w:val="2"/>
        </w:rPr>
        <w:t xml:space="preserve"> </w:t>
      </w:r>
      <w:r>
        <w:t>Cruz was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2"/>
        </w:rPr>
        <w:t xml:space="preserve"> </w:t>
      </w:r>
      <w:r>
        <w:t xml:space="preserve">least </w:t>
      </w:r>
      <w:r>
        <w:rPr>
          <w:spacing w:val="1"/>
        </w:rPr>
        <w:t>p</w:t>
      </w:r>
      <w:r>
        <w:rPr>
          <w:spacing w:val="-1"/>
        </w:rPr>
        <w:t>op</w:t>
      </w:r>
      <w:r>
        <w:rPr>
          <w:spacing w:val="1"/>
        </w:rPr>
        <w:t>u</w:t>
      </w:r>
      <w:r>
        <w:rPr>
          <w:spacing w:val="-1"/>
        </w:rPr>
        <w:t>la</w:t>
      </w:r>
      <w:r>
        <w:t>r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N</w:t>
      </w:r>
      <w:r>
        <w:rPr>
          <w:spacing w:val="-1"/>
        </w:rPr>
        <w:t>e</w:t>
      </w:r>
      <w:r>
        <w:t xml:space="preserve">w </w:t>
      </w:r>
      <w:r>
        <w:rPr>
          <w:spacing w:val="1"/>
        </w:rPr>
        <w:t>Y</w:t>
      </w:r>
      <w:r>
        <w:rPr>
          <w:spacing w:val="-1"/>
        </w:rPr>
        <w:t>o</w:t>
      </w:r>
      <w:r>
        <w:rPr>
          <w:spacing w:val="1"/>
        </w:rPr>
        <w:t>r</w:t>
      </w:r>
      <w:r>
        <w:rPr>
          <w:spacing w:val="-1"/>
        </w:rPr>
        <w:t>k.</w:t>
      </w:r>
    </w:p>
    <w:p w:rsidR="008845B2" w:rsidRDefault="008845B2">
      <w:pPr>
        <w:spacing w:before="2" w:line="160" w:lineRule="exact"/>
        <w:rPr>
          <w:sz w:val="17"/>
          <w:szCs w:val="17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56543F">
      <w:r>
        <w:rPr>
          <w:b/>
        </w:rPr>
        <w:t>Ass</w:t>
      </w:r>
      <w:r>
        <w:rPr>
          <w:b/>
          <w:spacing w:val="1"/>
        </w:rPr>
        <w:t>o</w:t>
      </w:r>
      <w:r>
        <w:rPr>
          <w:b/>
        </w:rPr>
        <w:t>ci</w:t>
      </w:r>
      <w:r>
        <w:rPr>
          <w:b/>
          <w:spacing w:val="1"/>
        </w:rPr>
        <w:t>at</w:t>
      </w:r>
      <w:r>
        <w:rPr>
          <w:b/>
          <w:spacing w:val="-2"/>
        </w:rPr>
        <w:t>i</w:t>
      </w:r>
      <w:r>
        <w:rPr>
          <w:b/>
          <w:spacing w:val="1"/>
        </w:rPr>
        <w:t>o</w:t>
      </w:r>
      <w:r>
        <w:rPr>
          <w:b/>
        </w:rPr>
        <w:t>n</w:t>
      </w:r>
      <w:r>
        <w:rPr>
          <w:b/>
          <w:spacing w:val="-1"/>
        </w:rPr>
        <w:t xml:space="preserve"> </w:t>
      </w:r>
      <w:r>
        <w:rPr>
          <w:b/>
        </w:rPr>
        <w:t>Rule</w:t>
      </w:r>
      <w:r>
        <w:rPr>
          <w:b/>
          <w:spacing w:val="-1"/>
        </w:rPr>
        <w:t xml:space="preserve"> </w:t>
      </w:r>
      <w:r>
        <w:rPr>
          <w:b/>
        </w:rPr>
        <w:t>Mining</w:t>
      </w:r>
    </w:p>
    <w:p w:rsidR="008845B2" w:rsidRDefault="008845B2">
      <w:pPr>
        <w:spacing w:before="4" w:line="160" w:lineRule="exact"/>
        <w:rPr>
          <w:sz w:val="17"/>
          <w:szCs w:val="17"/>
        </w:rPr>
      </w:pPr>
    </w:p>
    <w:p w:rsidR="008845B2" w:rsidRDefault="0056543F">
      <w:pPr>
        <w:spacing w:line="259" w:lineRule="auto"/>
        <w:ind w:right="119"/>
      </w:pPr>
      <w:r>
        <w:rPr>
          <w:i/>
        </w:rPr>
        <w:t>Assoc</w:t>
      </w:r>
      <w:r>
        <w:rPr>
          <w:i/>
          <w:spacing w:val="-2"/>
        </w:rPr>
        <w:t>i</w:t>
      </w:r>
      <w:r>
        <w:rPr>
          <w:i/>
        </w:rPr>
        <w:t>ation ru</w:t>
      </w:r>
      <w:r>
        <w:rPr>
          <w:i/>
          <w:spacing w:val="-2"/>
        </w:rPr>
        <w:t>l</w:t>
      </w:r>
      <w:r>
        <w:rPr>
          <w:i/>
        </w:rPr>
        <w:t>e lea</w:t>
      </w:r>
      <w:r>
        <w:rPr>
          <w:i/>
          <w:spacing w:val="-1"/>
        </w:rPr>
        <w:t>r</w:t>
      </w:r>
      <w:r>
        <w:rPr>
          <w:i/>
        </w:rPr>
        <w:t>ning is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method for discover</w:t>
      </w:r>
      <w:r>
        <w:rPr>
          <w:i/>
          <w:spacing w:val="-2"/>
        </w:rPr>
        <w:t>i</w:t>
      </w:r>
      <w:r>
        <w:rPr>
          <w:i/>
          <w:spacing w:val="1"/>
        </w:rPr>
        <w:t>n</w:t>
      </w:r>
      <w:r>
        <w:rPr>
          <w:i/>
        </w:rPr>
        <w:t>g i</w:t>
      </w:r>
      <w:r>
        <w:rPr>
          <w:i/>
          <w:spacing w:val="1"/>
        </w:rPr>
        <w:t>n</w:t>
      </w:r>
      <w:r>
        <w:rPr>
          <w:i/>
          <w:spacing w:val="-2"/>
        </w:rPr>
        <w:t>t</w:t>
      </w:r>
      <w:r>
        <w:rPr>
          <w:i/>
        </w:rPr>
        <w:t>eresting</w:t>
      </w:r>
      <w:r>
        <w:rPr>
          <w:i/>
          <w:spacing w:val="-1"/>
        </w:rPr>
        <w:t xml:space="preserve"> </w:t>
      </w:r>
      <w:r>
        <w:rPr>
          <w:i/>
        </w:rPr>
        <w:t>rel</w:t>
      </w:r>
      <w:r>
        <w:rPr>
          <w:i/>
          <w:spacing w:val="1"/>
        </w:rPr>
        <w:t>a</w:t>
      </w:r>
      <w:r>
        <w:rPr>
          <w:i/>
        </w:rPr>
        <w:t>ti</w:t>
      </w:r>
      <w:r>
        <w:rPr>
          <w:i/>
          <w:spacing w:val="-1"/>
        </w:rPr>
        <w:t>o</w:t>
      </w:r>
      <w:r>
        <w:rPr>
          <w:i/>
        </w:rPr>
        <w:t>ns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1"/>
        </w:rPr>
        <w:t xml:space="preserve"> </w:t>
      </w:r>
      <w:r>
        <w:rPr>
          <w:i/>
          <w:spacing w:val="-1"/>
        </w:rPr>
        <w:t>v</w:t>
      </w:r>
      <w:r>
        <w:rPr>
          <w:i/>
          <w:spacing w:val="1"/>
        </w:rPr>
        <w:t>a</w:t>
      </w:r>
      <w:r>
        <w:rPr>
          <w:i/>
          <w:spacing w:val="-1"/>
        </w:rPr>
        <w:t>r</w:t>
      </w:r>
      <w:r>
        <w:rPr>
          <w:i/>
        </w:rPr>
        <w:t>iables in</w:t>
      </w:r>
      <w:r>
        <w:rPr>
          <w:i/>
          <w:spacing w:val="1"/>
        </w:rPr>
        <w:t xml:space="preserve"> </w:t>
      </w:r>
      <w:r>
        <w:rPr>
          <w:i/>
        </w:rPr>
        <w:t>l</w:t>
      </w:r>
      <w:r>
        <w:rPr>
          <w:i/>
          <w:spacing w:val="1"/>
        </w:rPr>
        <w:t>a</w:t>
      </w:r>
      <w:r>
        <w:rPr>
          <w:i/>
        </w:rPr>
        <w:t>r</w:t>
      </w:r>
      <w:r>
        <w:rPr>
          <w:i/>
          <w:spacing w:val="1"/>
        </w:rPr>
        <w:t>g</w:t>
      </w:r>
      <w:r>
        <w:rPr>
          <w:i/>
        </w:rPr>
        <w:t>e</w:t>
      </w:r>
      <w:r>
        <w:rPr>
          <w:i/>
          <w:spacing w:val="-1"/>
        </w:rPr>
        <w:t xml:space="preserve"> </w:t>
      </w:r>
      <w:r>
        <w:rPr>
          <w:i/>
        </w:rPr>
        <w:t>d</w:t>
      </w:r>
      <w:r>
        <w:rPr>
          <w:i/>
          <w:spacing w:val="1"/>
        </w:rPr>
        <w:t>a</w:t>
      </w:r>
      <w:r>
        <w:rPr>
          <w:i/>
        </w:rPr>
        <w:t>tab</w:t>
      </w:r>
      <w:r>
        <w:rPr>
          <w:i/>
          <w:spacing w:val="1"/>
        </w:rPr>
        <w:t>a</w:t>
      </w:r>
      <w:r>
        <w:rPr>
          <w:i/>
        </w:rPr>
        <w:t xml:space="preserve">ses. It is </w:t>
      </w:r>
      <w:r>
        <w:rPr>
          <w:i/>
          <w:spacing w:val="-2"/>
        </w:rPr>
        <w:t>i</w:t>
      </w:r>
      <w:r>
        <w:rPr>
          <w:i/>
          <w:spacing w:val="1"/>
        </w:rPr>
        <w:t>n</w:t>
      </w:r>
      <w:r>
        <w:rPr>
          <w:i/>
        </w:rPr>
        <w:t>ten</w:t>
      </w:r>
      <w:r>
        <w:rPr>
          <w:i/>
          <w:spacing w:val="1"/>
        </w:rPr>
        <w:t>d</w:t>
      </w:r>
      <w:r>
        <w:rPr>
          <w:i/>
        </w:rPr>
        <w:t>ed to</w:t>
      </w:r>
      <w:r>
        <w:rPr>
          <w:i/>
          <w:spacing w:val="1"/>
        </w:rPr>
        <w:t xml:space="preserve"> </w:t>
      </w:r>
      <w:r>
        <w:rPr>
          <w:i/>
          <w:spacing w:val="-2"/>
        </w:rPr>
        <w:t>i</w:t>
      </w:r>
      <w:r>
        <w:rPr>
          <w:i/>
          <w:spacing w:val="1"/>
        </w:rPr>
        <w:t>d</w:t>
      </w:r>
      <w:r>
        <w:rPr>
          <w:i/>
        </w:rPr>
        <w:t>e</w:t>
      </w:r>
      <w:r>
        <w:rPr>
          <w:i/>
          <w:spacing w:val="1"/>
        </w:rPr>
        <w:t>n</w:t>
      </w:r>
      <w:r>
        <w:rPr>
          <w:i/>
        </w:rPr>
        <w:t>tify</w:t>
      </w:r>
      <w:r>
        <w:rPr>
          <w:i/>
          <w:spacing w:val="-1"/>
        </w:rPr>
        <w:t xml:space="preserve"> </w:t>
      </w:r>
      <w:r>
        <w:rPr>
          <w:i/>
        </w:rPr>
        <w:t>str</w:t>
      </w:r>
      <w:r>
        <w:rPr>
          <w:i/>
          <w:spacing w:val="1"/>
        </w:rPr>
        <w:t>o</w:t>
      </w:r>
      <w:r>
        <w:rPr>
          <w:i/>
        </w:rPr>
        <w:t>ng rules</w:t>
      </w:r>
      <w:r>
        <w:rPr>
          <w:i/>
          <w:spacing w:val="-1"/>
        </w:rPr>
        <w:t xml:space="preserve"> </w:t>
      </w:r>
      <w:r>
        <w:rPr>
          <w:i/>
        </w:rPr>
        <w:t>discover</w:t>
      </w:r>
      <w:r>
        <w:rPr>
          <w:i/>
          <w:spacing w:val="-1"/>
        </w:rPr>
        <w:t>e</w:t>
      </w:r>
      <w:r>
        <w:rPr>
          <w:i/>
        </w:rPr>
        <w:t>d</w:t>
      </w:r>
      <w:r>
        <w:rPr>
          <w:i/>
          <w:spacing w:val="1"/>
        </w:rPr>
        <w:t xml:space="preserve"> </w:t>
      </w:r>
      <w:r>
        <w:rPr>
          <w:i/>
        </w:rPr>
        <w:t>in databases</w:t>
      </w:r>
      <w:r>
        <w:rPr>
          <w:i/>
          <w:spacing w:val="-1"/>
        </w:rPr>
        <w:t xml:space="preserve"> </w:t>
      </w:r>
      <w:r>
        <w:rPr>
          <w:i/>
        </w:rPr>
        <w:t xml:space="preserve">using </w:t>
      </w:r>
      <w:r>
        <w:rPr>
          <w:i/>
          <w:spacing w:val="-1"/>
        </w:rPr>
        <w:t>so</w:t>
      </w:r>
      <w:r>
        <w:rPr>
          <w:i/>
        </w:rPr>
        <w:t>me</w:t>
      </w:r>
      <w:r>
        <w:rPr>
          <w:i/>
          <w:spacing w:val="-1"/>
        </w:rPr>
        <w:t xml:space="preserve"> </w:t>
      </w:r>
      <w:r>
        <w:rPr>
          <w:i/>
        </w:rPr>
        <w:t>m</w:t>
      </w:r>
      <w:r>
        <w:rPr>
          <w:i/>
          <w:spacing w:val="-1"/>
        </w:rPr>
        <w:t>e</w:t>
      </w:r>
      <w:r>
        <w:rPr>
          <w:i/>
        </w:rPr>
        <w:t xml:space="preserve">asures </w:t>
      </w:r>
      <w:r>
        <w:rPr>
          <w:i/>
          <w:spacing w:val="1"/>
        </w:rPr>
        <w:t>o</w:t>
      </w:r>
      <w:r>
        <w:rPr>
          <w:i/>
        </w:rPr>
        <w:t>f i</w:t>
      </w:r>
      <w:r>
        <w:rPr>
          <w:i/>
          <w:spacing w:val="1"/>
        </w:rPr>
        <w:t>n</w:t>
      </w:r>
      <w:r>
        <w:rPr>
          <w:i/>
        </w:rPr>
        <w:t>terestingness.</w:t>
      </w:r>
    </w:p>
    <w:p w:rsidR="008845B2" w:rsidRDefault="008845B2">
      <w:pPr>
        <w:spacing w:before="9" w:line="140" w:lineRule="exact"/>
        <w:rPr>
          <w:sz w:val="15"/>
          <w:szCs w:val="15"/>
        </w:rPr>
      </w:pPr>
    </w:p>
    <w:p w:rsidR="008845B2" w:rsidRDefault="0056543F">
      <w:pPr>
        <w:tabs>
          <w:tab w:val="left" w:pos="1080"/>
        </w:tabs>
        <w:spacing w:line="259" w:lineRule="auto"/>
        <w:ind w:left="1080" w:right="127" w:hanging="360"/>
        <w:sectPr w:rsidR="008845B2">
          <w:type w:val="continuous"/>
          <w:pgSz w:w="11920" w:h="16840"/>
          <w:pgMar w:top="1400" w:right="1320" w:bottom="280" w:left="1320" w:header="720" w:footer="720" w:gutter="0"/>
          <w:cols w:num="2" w:space="720" w:equalWidth="0">
            <w:col w:w="4282" w:space="705"/>
            <w:col w:w="4293"/>
          </w:cols>
        </w:sectPr>
      </w:pPr>
      <w:r>
        <w:t>-</w:t>
      </w:r>
      <w:r>
        <w:tab/>
      </w:r>
      <w:r>
        <w:rPr>
          <w:i/>
        </w:rPr>
        <w:t>Reference f</w:t>
      </w:r>
      <w:r>
        <w:rPr>
          <w:i/>
          <w:spacing w:val="-1"/>
        </w:rPr>
        <w:t>r</w:t>
      </w:r>
      <w:r>
        <w:rPr>
          <w:i/>
        </w:rPr>
        <w:t xml:space="preserve">om </w:t>
      </w:r>
      <w:r>
        <w:rPr>
          <w:i/>
          <w:color w:val="0462C0"/>
          <w:u w:val="single" w:color="0462C0"/>
        </w:rPr>
        <w:t>https://en.wikiped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a.o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u w:val="single" w:color="0462C0"/>
        </w:rPr>
        <w:t>g/wiki/Assoc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at</w:t>
      </w:r>
      <w:r>
        <w:rPr>
          <w:i/>
          <w:color w:val="0462C0"/>
        </w:rPr>
        <w:t xml:space="preserve"> </w:t>
      </w:r>
      <w:r>
        <w:rPr>
          <w:i/>
          <w:color w:val="0462C0"/>
          <w:spacing w:val="-1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spacing w:val="-1"/>
          <w:u w:val="single" w:color="0462C0"/>
        </w:rPr>
        <w:t>le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u w:val="single" w:color="0462C0"/>
        </w:rPr>
        <w:t>l</w:t>
      </w:r>
      <w:r>
        <w:rPr>
          <w:i/>
          <w:color w:val="0462C0"/>
          <w:spacing w:val="-1"/>
          <w:u w:val="single" w:color="0462C0"/>
        </w:rPr>
        <w:t>e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rni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g</w:t>
      </w:r>
    </w:p>
    <w:p w:rsidR="008845B2" w:rsidRDefault="008845B2">
      <w:pPr>
        <w:spacing w:before="7" w:line="200" w:lineRule="exact"/>
      </w:pPr>
    </w:p>
    <w:p w:rsidR="008845B2" w:rsidRDefault="0056543F">
      <w:pPr>
        <w:spacing w:before="34" w:line="260" w:lineRule="auto"/>
        <w:ind w:left="4987" w:right="376"/>
      </w:pPr>
      <w:r>
        <w:t>We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>m</w:t>
      </w:r>
      <w:r>
        <w:rPr>
          <w:spacing w:val="1"/>
        </w:rPr>
        <w:t>p</w:t>
      </w:r>
      <w:r>
        <w:t>l</w:t>
      </w:r>
      <w:r>
        <w:rPr>
          <w:spacing w:val="1"/>
        </w:rPr>
        <w:t>e</w:t>
      </w:r>
      <w:r>
        <w:rPr>
          <w:spacing w:val="-1"/>
        </w:rPr>
        <w:t>m</w:t>
      </w:r>
      <w:r>
        <w:t>e</w:t>
      </w:r>
      <w:r>
        <w:rPr>
          <w:spacing w:val="1"/>
        </w:rPr>
        <w:t>n</w:t>
      </w:r>
      <w:r>
        <w:t>ted</w:t>
      </w:r>
      <w:r>
        <w:rPr>
          <w:spacing w:val="1"/>
        </w:rPr>
        <w:t xml:space="preserve"> </w:t>
      </w:r>
      <w:r>
        <w:t>ass</w:t>
      </w:r>
      <w:r>
        <w:rPr>
          <w:spacing w:val="1"/>
        </w:rPr>
        <w:t>o</w:t>
      </w:r>
      <w:r>
        <w:t>ciati</w:t>
      </w:r>
      <w:r>
        <w:rPr>
          <w:spacing w:val="1"/>
        </w:rPr>
        <w:t>o</w:t>
      </w:r>
      <w:r>
        <w:t>n r</w:t>
      </w:r>
      <w:r>
        <w:rPr>
          <w:spacing w:val="1"/>
        </w:rPr>
        <w:t>u</w:t>
      </w:r>
      <w:r>
        <w:t>le</w:t>
      </w:r>
      <w:r>
        <w:rPr>
          <w:spacing w:val="-1"/>
        </w:rPr>
        <w:t xml:space="preserve"> </w:t>
      </w:r>
      <w:r>
        <w:rPr>
          <w:spacing w:val="-2"/>
        </w:rPr>
        <w:t>m</w:t>
      </w:r>
      <w:r>
        <w:t>i</w:t>
      </w:r>
      <w:r>
        <w:rPr>
          <w:spacing w:val="1"/>
        </w:rPr>
        <w:t>n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"/>
        </w:rPr>
        <w:t xml:space="preserve"> </w:t>
      </w:r>
      <w:r>
        <w:t>in o</w:t>
      </w:r>
      <w:r>
        <w:rPr>
          <w:spacing w:val="-1"/>
        </w:rPr>
        <w:t>u</w:t>
      </w:r>
      <w:r>
        <w:t>r p</w:t>
      </w:r>
      <w:r>
        <w:rPr>
          <w:spacing w:val="-1"/>
        </w:rPr>
        <w:t>ro</w:t>
      </w:r>
      <w:r>
        <w:rPr>
          <w:spacing w:val="1"/>
        </w:rPr>
        <w:t>j</w:t>
      </w:r>
      <w:r>
        <w:t>ect.</w:t>
      </w:r>
    </w:p>
    <w:p w:rsidR="008845B2" w:rsidRDefault="008845B2">
      <w:pPr>
        <w:spacing w:before="8" w:line="140" w:lineRule="exact"/>
        <w:rPr>
          <w:sz w:val="15"/>
          <w:szCs w:val="15"/>
        </w:rPr>
      </w:pPr>
    </w:p>
    <w:p w:rsidR="008845B2" w:rsidRDefault="0056543F">
      <w:pPr>
        <w:spacing w:line="259" w:lineRule="auto"/>
        <w:ind w:left="4987" w:right="271"/>
        <w:sectPr w:rsidR="008845B2">
          <w:type w:val="continuous"/>
          <w:pgSz w:w="11920" w:h="16840"/>
          <w:pgMar w:top="1400" w:right="1320" w:bottom="280" w:left="1320" w:header="720" w:footer="720" w:gutter="0"/>
          <w:cols w:space="720"/>
        </w:sectPr>
      </w:pPr>
      <w:r>
        <w:t>We took a</w:t>
      </w:r>
      <w:r>
        <w:rPr>
          <w:spacing w:val="-1"/>
        </w:rPr>
        <w:t xml:space="preserve"> </w:t>
      </w:r>
      <w:r>
        <w:rPr>
          <w:spacing w:val="1"/>
        </w:rPr>
        <w:t>d</w:t>
      </w:r>
      <w:r>
        <w:t>at</w:t>
      </w:r>
      <w:r>
        <w:rPr>
          <w:spacing w:val="-1"/>
        </w:rPr>
        <w:t>a</w:t>
      </w:r>
      <w:r>
        <w:t xml:space="preserve">set which </w:t>
      </w:r>
      <w:r>
        <w:rPr>
          <w:spacing w:val="-2"/>
        </w:rPr>
        <w:t>c</w:t>
      </w:r>
      <w:r>
        <w:t>o</w:t>
      </w:r>
      <w:r>
        <w:rPr>
          <w:spacing w:val="1"/>
        </w:rPr>
        <w:t>n</w:t>
      </w:r>
      <w:r>
        <w:t>tai</w:t>
      </w:r>
      <w:r>
        <w:rPr>
          <w:spacing w:val="1"/>
        </w:rPr>
        <w:t>n</w:t>
      </w:r>
      <w:r>
        <w:t xml:space="preserve">ed </w:t>
      </w:r>
      <w:r>
        <w:rPr>
          <w:spacing w:val="-2"/>
        </w:rPr>
        <w:t>t</w:t>
      </w:r>
      <w:r>
        <w:rPr>
          <w:spacing w:val="1"/>
        </w:rPr>
        <w:t>h</w:t>
      </w:r>
      <w:r>
        <w:t xml:space="preserve">e </w:t>
      </w:r>
      <w:r>
        <w:rPr>
          <w:spacing w:val="1"/>
        </w:rPr>
        <w:t>d</w:t>
      </w:r>
      <w:r>
        <w:t>ata</w:t>
      </w:r>
      <w:r>
        <w:rPr>
          <w:spacing w:val="-1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1"/>
        </w:rPr>
        <w:t xml:space="preserve"> </w:t>
      </w:r>
      <w:r>
        <w:t xml:space="preserve">all the </w:t>
      </w:r>
      <w:r>
        <w:rPr>
          <w:spacing w:val="-1"/>
        </w:rPr>
        <w:t>fo</w:t>
      </w:r>
      <w:r>
        <w:t>ur c</w:t>
      </w:r>
      <w:r>
        <w:rPr>
          <w:spacing w:val="-1"/>
        </w:rPr>
        <w:t>an</w:t>
      </w:r>
      <w:r>
        <w:t>didates. F</w:t>
      </w:r>
      <w:r>
        <w:rPr>
          <w:spacing w:val="-1"/>
        </w:rPr>
        <w:t>r</w:t>
      </w:r>
      <w:r>
        <w:rPr>
          <w:spacing w:val="1"/>
        </w:rPr>
        <w:t>o</w:t>
      </w:r>
      <w:r>
        <w:t>m</w:t>
      </w:r>
      <w:r>
        <w:rPr>
          <w:spacing w:val="-2"/>
        </w:rPr>
        <w:t xml:space="preserve"> </w:t>
      </w:r>
      <w:r>
        <w:t>that data we found the su</w:t>
      </w:r>
      <w:r>
        <w:rPr>
          <w:spacing w:val="-1"/>
        </w:rPr>
        <w:t>pp</w:t>
      </w:r>
      <w:r>
        <w:rPr>
          <w:spacing w:val="1"/>
        </w:rPr>
        <w:t>o</w:t>
      </w:r>
      <w:r>
        <w:t xml:space="preserve">rt </w:t>
      </w:r>
      <w:r>
        <w:rPr>
          <w:spacing w:val="-1"/>
        </w:rPr>
        <w:t>an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co</w:t>
      </w:r>
      <w:r>
        <w:rPr>
          <w:spacing w:val="1"/>
        </w:rPr>
        <w:t>n</w:t>
      </w:r>
      <w:r>
        <w:t>f</w:t>
      </w:r>
      <w:r>
        <w:rPr>
          <w:spacing w:val="-2"/>
        </w:rPr>
        <w:t>i</w:t>
      </w:r>
      <w:r>
        <w:t>dence</w:t>
      </w:r>
      <w:r>
        <w:rPr>
          <w:spacing w:val="-1"/>
        </w:rPr>
        <w:t xml:space="preserve"> f</w:t>
      </w:r>
      <w:r>
        <w:rPr>
          <w:spacing w:val="1"/>
        </w:rPr>
        <w:t>o</w:t>
      </w:r>
      <w:r>
        <w:t>r e</w:t>
      </w:r>
      <w:r>
        <w:rPr>
          <w:spacing w:val="-1"/>
        </w:rPr>
        <w:t>a</w:t>
      </w:r>
      <w:r>
        <w:t>ch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>a</w:t>
      </w:r>
      <w:r>
        <w:t>nd</w:t>
      </w:r>
      <w:r>
        <w:rPr>
          <w:spacing w:val="-2"/>
        </w:rPr>
        <w:t>i</w:t>
      </w:r>
      <w:r>
        <w:t xml:space="preserve">date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o</w:t>
      </w:r>
      <w:r>
        <w:t>n 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>a</w:t>
      </w:r>
      <w:r>
        <w:t>sis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1"/>
        </w:rPr>
        <w:t>a</w:t>
      </w:r>
      <w:r>
        <w:t xml:space="preserve">t we got </w:t>
      </w:r>
      <w:r>
        <w:rPr>
          <w:spacing w:val="-2"/>
        </w:rPr>
        <w:t>t</w:t>
      </w:r>
      <w:r>
        <w:t xml:space="preserve">he </w:t>
      </w:r>
      <w:r>
        <w:rPr>
          <w:spacing w:val="1"/>
        </w:rPr>
        <w:t>o</w:t>
      </w:r>
      <w:r>
        <w:rPr>
          <w:spacing w:val="-1"/>
        </w:rPr>
        <w:t>u</w:t>
      </w:r>
      <w:r>
        <w:t>tco</w:t>
      </w:r>
      <w:r>
        <w:rPr>
          <w:spacing w:val="-2"/>
        </w:rPr>
        <w:t>m</w:t>
      </w:r>
      <w:r>
        <w:t>e of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rPr>
          <w:spacing w:val="1"/>
        </w:rPr>
        <w:t>u</w:t>
      </w:r>
      <w:r>
        <w:t>r pr</w:t>
      </w:r>
      <w:r>
        <w:rPr>
          <w:spacing w:val="-1"/>
        </w:rPr>
        <w:t>e</w:t>
      </w:r>
      <w:r>
        <w:rPr>
          <w:spacing w:val="1"/>
        </w:rPr>
        <w:t>d</w:t>
      </w:r>
      <w:r>
        <w:t>iction for each city.</w:t>
      </w:r>
    </w:p>
    <w:p w:rsidR="008845B2" w:rsidRDefault="008845B2">
      <w:pPr>
        <w:spacing w:before="14" w:line="220" w:lineRule="exact"/>
        <w:rPr>
          <w:sz w:val="22"/>
          <w:szCs w:val="22"/>
        </w:rPr>
      </w:pPr>
    </w:p>
    <w:p w:rsidR="008845B2" w:rsidRDefault="0056543F">
      <w:pPr>
        <w:spacing w:before="34"/>
        <w:ind w:left="120" w:right="8260"/>
        <w:jc w:val="both"/>
      </w:pPr>
      <w:r>
        <w:rPr>
          <w:b/>
        </w:rPr>
        <w:t>Pro</w:t>
      </w:r>
      <w:r>
        <w:rPr>
          <w:b/>
          <w:spacing w:val="-1"/>
        </w:rPr>
        <w:t>p</w:t>
      </w:r>
      <w:r>
        <w:rPr>
          <w:b/>
        </w:rPr>
        <w:t>osed</w:t>
      </w:r>
      <w:r>
        <w:rPr>
          <w:b/>
          <w:spacing w:val="-1"/>
        </w:rPr>
        <w:t xml:space="preserve"> A</w:t>
      </w:r>
      <w:r>
        <w:rPr>
          <w:b/>
        </w:rPr>
        <w:t>p</w:t>
      </w:r>
      <w:r>
        <w:rPr>
          <w:b/>
          <w:spacing w:val="-1"/>
        </w:rPr>
        <w:t>p</w:t>
      </w:r>
      <w:r>
        <w:rPr>
          <w:b/>
        </w:rPr>
        <w:t>roa</w:t>
      </w:r>
      <w:r>
        <w:rPr>
          <w:b/>
          <w:spacing w:val="-1"/>
        </w:rPr>
        <w:t>c</w:t>
      </w:r>
      <w:r>
        <w:rPr>
          <w:b/>
        </w:rPr>
        <w:t>hes</w:t>
      </w:r>
    </w:p>
    <w:p w:rsidR="008845B2" w:rsidRDefault="008845B2">
      <w:pPr>
        <w:spacing w:before="4" w:line="160" w:lineRule="exact"/>
        <w:rPr>
          <w:sz w:val="17"/>
          <w:szCs w:val="17"/>
        </w:rPr>
      </w:pPr>
    </w:p>
    <w:p w:rsidR="008845B2" w:rsidRDefault="0056543F">
      <w:pPr>
        <w:spacing w:line="260" w:lineRule="auto"/>
        <w:ind w:left="120" w:right="5994"/>
      </w:pPr>
      <w:r>
        <w:t>We</w:t>
      </w:r>
      <w:r>
        <w:rPr>
          <w:spacing w:val="-1"/>
        </w:rPr>
        <w:t xml:space="preserve"> </w:t>
      </w:r>
      <w:r>
        <w:rPr>
          <w:spacing w:val="1"/>
        </w:rPr>
        <w:t>u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1"/>
        </w:rPr>
        <w:t xml:space="preserve"> fo</w:t>
      </w:r>
      <w:r>
        <w:t>ll</w:t>
      </w:r>
      <w:r>
        <w:rPr>
          <w:spacing w:val="1"/>
        </w:rPr>
        <w:t>o</w:t>
      </w:r>
      <w:r>
        <w:t>wi</w:t>
      </w:r>
      <w:r>
        <w:rPr>
          <w:spacing w:val="-1"/>
        </w:rPr>
        <w:t>n</w:t>
      </w:r>
      <w:r>
        <w:t>g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t>eth</w:t>
      </w:r>
      <w:r>
        <w:rPr>
          <w:spacing w:val="-1"/>
        </w:rPr>
        <w:t>o</w:t>
      </w:r>
      <w:r>
        <w:t>ds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>o</w:t>
      </w:r>
      <w:r>
        <w:t xml:space="preserve">r </w:t>
      </w:r>
      <w:r>
        <w:rPr>
          <w:spacing w:val="1"/>
        </w:rPr>
        <w:t>d</w:t>
      </w:r>
      <w:r>
        <w:t>eter</w:t>
      </w:r>
      <w:r>
        <w:rPr>
          <w:spacing w:val="-2"/>
        </w:rPr>
        <w:t>m</w:t>
      </w:r>
      <w:r>
        <w:t>ining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 best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>t</w:t>
      </w:r>
      <w:r>
        <w:t>put.</w:t>
      </w:r>
    </w:p>
    <w:p w:rsidR="008845B2" w:rsidRDefault="008845B2">
      <w:pPr>
        <w:spacing w:before="8" w:line="140" w:lineRule="exact"/>
        <w:rPr>
          <w:sz w:val="15"/>
          <w:szCs w:val="15"/>
        </w:rPr>
      </w:pPr>
    </w:p>
    <w:p w:rsidR="008845B2" w:rsidRDefault="0056543F">
      <w:pPr>
        <w:ind w:left="48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>SVM</w:t>
      </w:r>
    </w:p>
    <w:p w:rsidR="008845B2" w:rsidRDefault="0056543F">
      <w:pPr>
        <w:spacing w:before="18"/>
        <w:ind w:left="48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>Logistic Regr</w:t>
      </w:r>
      <w:r>
        <w:rPr>
          <w:spacing w:val="-1"/>
        </w:rPr>
        <w:t>e</w:t>
      </w:r>
      <w:r>
        <w:t>ssion</w:t>
      </w:r>
    </w:p>
    <w:p w:rsidR="008845B2" w:rsidRDefault="0056543F">
      <w:pPr>
        <w:spacing w:before="18"/>
        <w:ind w:left="48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 xml:space="preserve">Decision </w:t>
      </w:r>
      <w:r>
        <w:rPr>
          <w:spacing w:val="-1"/>
        </w:rPr>
        <w:t>T</w:t>
      </w:r>
      <w:r>
        <w:t>ree</w:t>
      </w:r>
    </w:p>
    <w:p w:rsidR="008845B2" w:rsidRDefault="0056543F">
      <w:pPr>
        <w:spacing w:before="18"/>
        <w:ind w:left="48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>Naïve Ba</w:t>
      </w:r>
      <w:r>
        <w:rPr>
          <w:spacing w:val="-1"/>
        </w:rPr>
        <w:t>y</w:t>
      </w:r>
      <w:r>
        <w:t>es</w:t>
      </w:r>
    </w:p>
    <w:p w:rsidR="008845B2" w:rsidRDefault="0056543F">
      <w:pPr>
        <w:spacing w:before="19"/>
        <w:ind w:left="480"/>
      </w:pPr>
      <w:r>
        <w:rPr>
          <w:rFonts w:ascii="Wingdings" w:eastAsia="Wingdings" w:hAnsi="Wingdings" w:cs="Wingdings"/>
        </w:rPr>
        <w:t></w:t>
      </w:r>
      <w:r>
        <w:t xml:space="preserve">   </w:t>
      </w:r>
      <w:r>
        <w:rPr>
          <w:spacing w:val="1"/>
        </w:rPr>
        <w:t xml:space="preserve"> </w:t>
      </w:r>
      <w:r>
        <w:t>Ass</w:t>
      </w:r>
      <w:r>
        <w:rPr>
          <w:spacing w:val="1"/>
        </w:rPr>
        <w:t>o</w:t>
      </w:r>
      <w:r>
        <w:t>ciati</w:t>
      </w:r>
      <w:r>
        <w:rPr>
          <w:spacing w:val="1"/>
        </w:rPr>
        <w:t>o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u</w:t>
      </w:r>
      <w:r>
        <w:t>le</w:t>
      </w:r>
      <w:r>
        <w:rPr>
          <w:spacing w:val="-1"/>
        </w:rPr>
        <w:t xml:space="preserve"> </w:t>
      </w:r>
      <w:r>
        <w:t>Mi</w:t>
      </w:r>
      <w:r>
        <w:rPr>
          <w:spacing w:val="1"/>
        </w:rPr>
        <w:t>n</w:t>
      </w:r>
      <w:r>
        <w:t>i</w:t>
      </w:r>
      <w:r>
        <w:rPr>
          <w:spacing w:val="1"/>
        </w:rPr>
        <w:t>n</w:t>
      </w:r>
      <w:r>
        <w:t>g</w:t>
      </w:r>
    </w:p>
    <w:p w:rsidR="008845B2" w:rsidRDefault="008845B2">
      <w:pPr>
        <w:spacing w:before="5" w:line="180" w:lineRule="exact"/>
        <w:rPr>
          <w:sz w:val="18"/>
          <w:szCs w:val="18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56543F">
      <w:pPr>
        <w:spacing w:line="259" w:lineRule="auto"/>
        <w:ind w:left="120" w:right="6153"/>
        <w:jc w:val="both"/>
      </w:pPr>
      <w:r>
        <w:t>O</w:t>
      </w:r>
      <w:r>
        <w:rPr>
          <w:spacing w:val="1"/>
        </w:rPr>
        <w:t>u</w:t>
      </w:r>
      <w:r>
        <w:t>t of all t</w:t>
      </w:r>
      <w:r>
        <w:rPr>
          <w:spacing w:val="1"/>
        </w:rPr>
        <w:t>h</w:t>
      </w:r>
      <w:r>
        <w:t>ese al</w:t>
      </w:r>
      <w:r>
        <w:rPr>
          <w:spacing w:val="1"/>
        </w:rPr>
        <w:t>g</w:t>
      </w:r>
      <w:r>
        <w:rPr>
          <w:spacing w:val="-1"/>
        </w:rPr>
        <w:t>o</w:t>
      </w:r>
      <w:r>
        <w:t>rith</w:t>
      </w:r>
      <w:r>
        <w:rPr>
          <w:spacing w:val="-2"/>
        </w:rPr>
        <w:t>m</w:t>
      </w:r>
      <w:r>
        <w:t>s SVM</w:t>
      </w:r>
      <w:r>
        <w:rPr>
          <w:spacing w:val="-1"/>
        </w:rPr>
        <w:t xml:space="preserve"> </w:t>
      </w:r>
      <w:r>
        <w:rPr>
          <w:spacing w:val="1"/>
        </w:rPr>
        <w:t>w</w:t>
      </w:r>
      <w:r>
        <w:t>as</w:t>
      </w:r>
      <w:r>
        <w:rPr>
          <w:spacing w:val="-1"/>
        </w:rPr>
        <w:t xml:space="preserve"> </w:t>
      </w:r>
      <w:r>
        <w:rPr>
          <w:spacing w:val="1"/>
        </w:rPr>
        <w:t>f</w:t>
      </w:r>
      <w:r>
        <w:t>ou</w:t>
      </w:r>
      <w:r>
        <w:rPr>
          <w:spacing w:val="1"/>
        </w:rPr>
        <w:t>n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1"/>
        </w:rPr>
        <w:t>b</w:t>
      </w:r>
      <w:r>
        <w:t xml:space="preserve">e the </w:t>
      </w:r>
      <w:r>
        <w:rPr>
          <w:spacing w:val="-2"/>
        </w:rPr>
        <w:t>m</w:t>
      </w:r>
      <w:r>
        <w:rPr>
          <w:spacing w:val="1"/>
        </w:rPr>
        <w:t>o</w:t>
      </w:r>
      <w:r>
        <w:t xml:space="preserve">st accurate. This </w:t>
      </w:r>
      <w:r>
        <w:rPr>
          <w:spacing w:val="-1"/>
        </w:rPr>
        <w:t>ca</w:t>
      </w:r>
      <w:r>
        <w:t>n be found out from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1"/>
        </w:rPr>
        <w:t>gr</w:t>
      </w:r>
      <w:r>
        <w:rPr>
          <w:spacing w:val="-1"/>
        </w:rPr>
        <w:t>ap</w:t>
      </w:r>
      <w:r>
        <w:t xml:space="preserve">h </w:t>
      </w:r>
      <w:r>
        <w:rPr>
          <w:spacing w:val="1"/>
        </w:rPr>
        <w:t>be</w:t>
      </w:r>
      <w:r>
        <w:t>l</w:t>
      </w:r>
      <w:r>
        <w:rPr>
          <w:spacing w:val="-1"/>
        </w:rPr>
        <w:t>o</w:t>
      </w:r>
      <w:r>
        <w:rPr>
          <w:spacing w:val="1"/>
        </w:rPr>
        <w:t>w:</w:t>
      </w:r>
    </w:p>
    <w:p w:rsidR="008845B2" w:rsidRDefault="008845B2">
      <w:pPr>
        <w:spacing w:before="2" w:line="160" w:lineRule="exact"/>
        <w:rPr>
          <w:sz w:val="17"/>
          <w:szCs w:val="17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56543F">
      <w:pPr>
        <w:ind w:left="115"/>
      </w:pPr>
      <w:r>
        <w:pict>
          <v:shape id="_x0000_i1029" type="#_x0000_t75" style="width:502.5pt;height:240.75pt">
            <v:imagedata r:id="rId12" o:title=""/>
          </v:shape>
        </w:pict>
      </w:r>
    </w:p>
    <w:p w:rsidR="008845B2" w:rsidRDefault="008845B2">
      <w:pPr>
        <w:spacing w:line="140" w:lineRule="exact"/>
        <w:rPr>
          <w:sz w:val="15"/>
          <w:szCs w:val="15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  <w:sectPr w:rsidR="008845B2">
          <w:pgSz w:w="11920" w:h="16840"/>
          <w:pgMar w:top="1580" w:right="300" w:bottom="280" w:left="1320" w:header="720" w:footer="720" w:gutter="0"/>
          <w:cols w:space="720"/>
        </w:sectPr>
      </w:pPr>
    </w:p>
    <w:p w:rsidR="008845B2" w:rsidRDefault="0056543F">
      <w:pPr>
        <w:spacing w:before="34" w:line="259" w:lineRule="auto"/>
        <w:ind w:left="146" w:right="-17"/>
        <w:jc w:val="center"/>
      </w:pPr>
      <w:r>
        <w:rPr>
          <w:b/>
        </w:rPr>
        <w:t>This is the</w:t>
      </w:r>
      <w:r>
        <w:rPr>
          <w:b/>
          <w:spacing w:val="-1"/>
        </w:rPr>
        <w:t xml:space="preserve"> </w:t>
      </w:r>
      <w:r>
        <w:rPr>
          <w:b/>
        </w:rPr>
        <w:t>f</w:t>
      </w:r>
      <w:r>
        <w:rPr>
          <w:b/>
          <w:spacing w:val="-2"/>
        </w:rPr>
        <w:t>i</w:t>
      </w:r>
      <w:r>
        <w:rPr>
          <w:b/>
        </w:rPr>
        <w:t>gure we us</w:t>
      </w:r>
      <w:r>
        <w:rPr>
          <w:b/>
          <w:spacing w:val="-1"/>
        </w:rPr>
        <w:t>e</w:t>
      </w:r>
      <w:r>
        <w:rPr>
          <w:b/>
        </w:rPr>
        <w:t>d in</w:t>
      </w:r>
      <w:r>
        <w:rPr>
          <w:b/>
          <w:spacing w:val="-1"/>
        </w:rPr>
        <w:t xml:space="preserve"> </w:t>
      </w:r>
      <w:r>
        <w:rPr>
          <w:b/>
        </w:rPr>
        <w:t>our</w:t>
      </w:r>
      <w:r>
        <w:rPr>
          <w:b/>
          <w:spacing w:val="-1"/>
        </w:rPr>
        <w:t xml:space="preserve"> </w:t>
      </w:r>
      <w:r>
        <w:rPr>
          <w:b/>
        </w:rPr>
        <w:t>p</w:t>
      </w:r>
      <w:r>
        <w:rPr>
          <w:b/>
          <w:spacing w:val="-1"/>
        </w:rPr>
        <w:t>r</w:t>
      </w:r>
      <w:r>
        <w:rPr>
          <w:b/>
          <w:spacing w:val="1"/>
        </w:rPr>
        <w:t>o</w:t>
      </w:r>
      <w:r>
        <w:rPr>
          <w:b/>
        </w:rPr>
        <w:t>je</w:t>
      </w:r>
      <w:r>
        <w:rPr>
          <w:b/>
          <w:spacing w:val="-1"/>
        </w:rPr>
        <w:t>c</w:t>
      </w:r>
      <w:r>
        <w:rPr>
          <w:b/>
        </w:rPr>
        <w:t xml:space="preserve">t </w:t>
      </w:r>
      <w:r>
        <w:rPr>
          <w:b/>
        </w:rPr>
        <w:t xml:space="preserve">presentation to </w:t>
      </w:r>
      <w:r>
        <w:rPr>
          <w:b/>
          <w:spacing w:val="-1"/>
        </w:rPr>
        <w:t>c</w:t>
      </w:r>
      <w:r>
        <w:rPr>
          <w:b/>
          <w:spacing w:val="1"/>
        </w:rPr>
        <w:t>o</w:t>
      </w:r>
      <w:r>
        <w:rPr>
          <w:b/>
        </w:rPr>
        <w:t>mpare</w:t>
      </w:r>
      <w:r>
        <w:rPr>
          <w:b/>
          <w:spacing w:val="-1"/>
        </w:rPr>
        <w:t xml:space="preserve"> </w:t>
      </w:r>
      <w:r>
        <w:rPr>
          <w:b/>
          <w:spacing w:val="1"/>
        </w:rPr>
        <w:t>t</w:t>
      </w:r>
      <w:r>
        <w:rPr>
          <w:b/>
        </w:rPr>
        <w:t>he</w:t>
      </w:r>
      <w:r>
        <w:rPr>
          <w:b/>
          <w:spacing w:val="-1"/>
        </w:rPr>
        <w:t xml:space="preserve"> </w:t>
      </w:r>
      <w:r>
        <w:rPr>
          <w:b/>
          <w:spacing w:val="1"/>
        </w:rPr>
        <w:t>a</w:t>
      </w:r>
      <w:r>
        <w:rPr>
          <w:b/>
        </w:rPr>
        <w:t>ccu</w:t>
      </w:r>
      <w:r>
        <w:rPr>
          <w:b/>
          <w:spacing w:val="-1"/>
        </w:rPr>
        <w:t>r</w:t>
      </w:r>
      <w:r>
        <w:rPr>
          <w:b/>
          <w:spacing w:val="1"/>
        </w:rPr>
        <w:t>a</w:t>
      </w:r>
      <w:r>
        <w:rPr>
          <w:b/>
          <w:spacing w:val="-1"/>
        </w:rPr>
        <w:t>c</w:t>
      </w:r>
      <w:r>
        <w:rPr>
          <w:b/>
        </w:rPr>
        <w:t xml:space="preserve">y </w:t>
      </w:r>
      <w:r>
        <w:rPr>
          <w:b/>
          <w:spacing w:val="1"/>
        </w:rPr>
        <w:t>o</w:t>
      </w:r>
      <w:r>
        <w:rPr>
          <w:b/>
        </w:rPr>
        <w:t>f</w:t>
      </w:r>
      <w:r>
        <w:rPr>
          <w:b/>
          <w:spacing w:val="-1"/>
        </w:rPr>
        <w:t xml:space="preserve"> al</w:t>
      </w:r>
      <w:r>
        <w:rPr>
          <w:b/>
        </w:rPr>
        <w:t>l</w:t>
      </w:r>
      <w:r>
        <w:rPr>
          <w:b/>
          <w:spacing w:val="-1"/>
        </w:rPr>
        <w:t xml:space="preserve"> </w:t>
      </w:r>
      <w:r>
        <w:rPr>
          <w:b/>
          <w:spacing w:val="1"/>
        </w:rPr>
        <w:t>t</w:t>
      </w:r>
      <w:r>
        <w:rPr>
          <w:b/>
        </w:rPr>
        <w:t>he algorith</w:t>
      </w:r>
      <w:r>
        <w:rPr>
          <w:b/>
          <w:spacing w:val="-1"/>
        </w:rPr>
        <w:t>m</w:t>
      </w:r>
      <w:r>
        <w:rPr>
          <w:b/>
        </w:rPr>
        <w:t>s. Here SVM has the highest ac</w:t>
      </w:r>
      <w:r>
        <w:rPr>
          <w:b/>
          <w:spacing w:val="-1"/>
        </w:rPr>
        <w:t>c</w:t>
      </w:r>
      <w:r>
        <w:rPr>
          <w:b/>
        </w:rPr>
        <w:t>ura</w:t>
      </w:r>
      <w:r>
        <w:rPr>
          <w:b/>
          <w:spacing w:val="-1"/>
        </w:rPr>
        <w:t>c</w:t>
      </w:r>
      <w:r>
        <w:rPr>
          <w:b/>
        </w:rPr>
        <w:t>y</w:t>
      </w:r>
    </w:p>
    <w:p w:rsidR="008845B2" w:rsidRDefault="008845B2">
      <w:pPr>
        <w:spacing w:before="8" w:line="160" w:lineRule="exact"/>
        <w:rPr>
          <w:sz w:val="16"/>
          <w:szCs w:val="16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56543F">
      <w:pPr>
        <w:ind w:left="120"/>
      </w:pPr>
      <w:r>
        <w:rPr>
          <w:b/>
        </w:rPr>
        <w:t>Sy</w:t>
      </w:r>
      <w:r>
        <w:rPr>
          <w:b/>
          <w:spacing w:val="-1"/>
        </w:rPr>
        <w:t>s</w:t>
      </w:r>
      <w:r>
        <w:rPr>
          <w:b/>
          <w:spacing w:val="1"/>
        </w:rPr>
        <w:t>t</w:t>
      </w:r>
      <w:r>
        <w:rPr>
          <w:b/>
        </w:rPr>
        <w:t>em</w:t>
      </w:r>
      <w:r>
        <w:rPr>
          <w:b/>
          <w:spacing w:val="-1"/>
        </w:rPr>
        <w:t xml:space="preserve"> </w:t>
      </w:r>
      <w:r>
        <w:rPr>
          <w:b/>
          <w:spacing w:val="1"/>
        </w:rPr>
        <w:t>D</w:t>
      </w:r>
      <w:r>
        <w:rPr>
          <w:b/>
        </w:rPr>
        <w:t xml:space="preserve">esign and </w:t>
      </w:r>
      <w:r>
        <w:rPr>
          <w:b/>
          <w:spacing w:val="-1"/>
        </w:rPr>
        <w:t>I</w:t>
      </w:r>
      <w:r>
        <w:rPr>
          <w:b/>
        </w:rPr>
        <w:t>mple</w:t>
      </w:r>
      <w:r>
        <w:rPr>
          <w:b/>
          <w:spacing w:val="-1"/>
        </w:rPr>
        <w:t>m</w:t>
      </w:r>
      <w:r>
        <w:rPr>
          <w:b/>
        </w:rPr>
        <w:t>entation</w:t>
      </w:r>
    </w:p>
    <w:p w:rsidR="008845B2" w:rsidRDefault="008845B2">
      <w:pPr>
        <w:spacing w:before="4" w:line="160" w:lineRule="exact"/>
        <w:rPr>
          <w:sz w:val="17"/>
          <w:szCs w:val="17"/>
        </w:rPr>
      </w:pPr>
    </w:p>
    <w:p w:rsidR="008845B2" w:rsidRDefault="0056543F">
      <w:pPr>
        <w:spacing w:line="260" w:lineRule="auto"/>
        <w:ind w:left="120" w:right="119"/>
      </w:pPr>
      <w:r>
        <w:t>The foll</w:t>
      </w:r>
      <w:r>
        <w:rPr>
          <w:spacing w:val="-1"/>
        </w:rPr>
        <w:t>o</w:t>
      </w:r>
      <w:r>
        <w:t>wi</w:t>
      </w:r>
      <w:r>
        <w:rPr>
          <w:spacing w:val="-1"/>
        </w:rPr>
        <w:t>n</w:t>
      </w:r>
      <w:r>
        <w:t>g tools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>d</w:t>
      </w:r>
      <w:r>
        <w:rPr>
          <w:spacing w:val="1"/>
        </w:rPr>
        <w:t xml:space="preserve"> </w:t>
      </w:r>
      <w:r>
        <w:t>algorit</w:t>
      </w:r>
      <w:r>
        <w:rPr>
          <w:spacing w:val="2"/>
        </w:rPr>
        <w:t>h</w:t>
      </w:r>
      <w:r>
        <w:rPr>
          <w:spacing w:val="-2"/>
        </w:rPr>
        <w:t>m</w:t>
      </w:r>
      <w:r>
        <w:t>s were us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t xml:space="preserve">for </w:t>
      </w:r>
      <w:r>
        <w:rPr>
          <w:spacing w:val="1"/>
        </w:rPr>
        <w:t>i</w:t>
      </w:r>
      <w:r>
        <w:rPr>
          <w:spacing w:val="-2"/>
        </w:rPr>
        <w:t>m</w:t>
      </w:r>
      <w:r>
        <w:rPr>
          <w:spacing w:val="1"/>
        </w:rPr>
        <w:t>p</w:t>
      </w:r>
      <w:r>
        <w:t>l</w:t>
      </w:r>
      <w:r>
        <w:rPr>
          <w:spacing w:val="1"/>
        </w:rPr>
        <w:t>e</w:t>
      </w:r>
      <w:r>
        <w:rPr>
          <w:spacing w:val="-2"/>
        </w:rPr>
        <w:t>m</w:t>
      </w:r>
      <w:r>
        <w:t>e</w:t>
      </w:r>
      <w:r>
        <w:rPr>
          <w:spacing w:val="1"/>
        </w:rPr>
        <w:t>n</w:t>
      </w:r>
      <w:r>
        <w:t>ti</w:t>
      </w:r>
      <w:r>
        <w:rPr>
          <w:spacing w:val="1"/>
        </w:rPr>
        <w:t>n</w:t>
      </w:r>
      <w:r>
        <w:t>g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is</w:t>
      </w:r>
      <w:r>
        <w:rPr>
          <w:spacing w:val="-1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oj</w:t>
      </w:r>
      <w:r>
        <w:t>ect.</w:t>
      </w:r>
    </w:p>
    <w:p w:rsidR="008845B2" w:rsidRDefault="008845B2">
      <w:pPr>
        <w:spacing w:before="8" w:line="140" w:lineRule="exact"/>
        <w:rPr>
          <w:sz w:val="15"/>
          <w:szCs w:val="15"/>
        </w:rPr>
      </w:pPr>
    </w:p>
    <w:p w:rsidR="008845B2" w:rsidRDefault="0056543F">
      <w:pPr>
        <w:ind w:left="445" w:right="296"/>
        <w:jc w:val="center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o</w:t>
      </w:r>
      <w:r>
        <w:t>llection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>b</w:t>
      </w:r>
      <w:r>
        <w:t>elling</w:t>
      </w:r>
      <w:r>
        <w:rPr>
          <w:spacing w:val="-1"/>
        </w:rPr>
        <w:t xml:space="preserve"> </w:t>
      </w:r>
      <w:r>
        <w:t>(Nisar</w:t>
      </w:r>
      <w:r>
        <w:rPr>
          <w:spacing w:val="1"/>
        </w:rPr>
        <w:t>g</w:t>
      </w:r>
      <w:r>
        <w:t>)</w:t>
      </w:r>
    </w:p>
    <w:p w:rsidR="008845B2" w:rsidRDefault="0056543F">
      <w:pPr>
        <w:spacing w:before="1" w:line="120" w:lineRule="exact"/>
        <w:rPr>
          <w:sz w:val="12"/>
          <w:szCs w:val="12"/>
        </w:rPr>
      </w:pPr>
      <w:r>
        <w:br w:type="column"/>
      </w:r>
    </w:p>
    <w:p w:rsidR="008845B2" w:rsidRDefault="0056543F"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Se</w:t>
      </w:r>
      <w:r>
        <w:rPr>
          <w:spacing w:val="1"/>
        </w:rPr>
        <w:t>p</w:t>
      </w:r>
      <w:r>
        <w:rPr>
          <w:spacing w:val="-1"/>
        </w:rPr>
        <w:t>a</w:t>
      </w:r>
      <w:r>
        <w:t>rati</w:t>
      </w:r>
      <w:r>
        <w:rPr>
          <w:spacing w:val="1"/>
        </w:rPr>
        <w:t>o</w:t>
      </w:r>
      <w:r>
        <w:t>n of e</w:t>
      </w:r>
      <w:r>
        <w:rPr>
          <w:spacing w:val="-2"/>
        </w:rPr>
        <w:t>m</w:t>
      </w:r>
      <w:r>
        <w:rPr>
          <w:spacing w:val="1"/>
        </w:rPr>
        <w:t>oj</w:t>
      </w:r>
      <w:r>
        <w:t>is (J</w:t>
      </w:r>
      <w:r>
        <w:rPr>
          <w:spacing w:val="1"/>
        </w:rPr>
        <w:t>u</w:t>
      </w:r>
      <w:r>
        <w:t>lia)</w:t>
      </w:r>
    </w:p>
    <w:p w:rsidR="008845B2" w:rsidRDefault="0056543F">
      <w:pPr>
        <w:spacing w:before="18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Se</w:t>
      </w:r>
      <w:r>
        <w:rPr>
          <w:spacing w:val="1"/>
        </w:rPr>
        <w:t>n</w:t>
      </w:r>
      <w:r>
        <w:t>ti</w:t>
      </w:r>
      <w:r>
        <w:rPr>
          <w:spacing w:val="-2"/>
        </w:rPr>
        <w:t>m</w:t>
      </w:r>
      <w:r>
        <w:t>e</w:t>
      </w:r>
      <w:r>
        <w:rPr>
          <w:spacing w:val="1"/>
        </w:rPr>
        <w:t>n</w:t>
      </w:r>
      <w:r>
        <w:t>t A</w:t>
      </w:r>
      <w:r>
        <w:rPr>
          <w:spacing w:val="1"/>
        </w:rPr>
        <w:t>n</w:t>
      </w:r>
      <w:r>
        <w:t>alysis (Nisarg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>u</w:t>
      </w:r>
      <w:r>
        <w:t>lia)</w:t>
      </w:r>
    </w:p>
    <w:p w:rsidR="008845B2" w:rsidRDefault="0056543F">
      <w:pPr>
        <w:spacing w:before="17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spacing w:val="1"/>
        </w:rPr>
        <w:t>A</w:t>
      </w:r>
      <w:r>
        <w:t>PI r</w:t>
      </w:r>
      <w:r>
        <w:rPr>
          <w:spacing w:val="-1"/>
        </w:rPr>
        <w:t>ecal</w:t>
      </w:r>
      <w:r>
        <w:t>l</w:t>
      </w:r>
      <w:r>
        <w:rPr>
          <w:spacing w:val="-1"/>
        </w:rPr>
        <w:t xml:space="preserve"> </w:t>
      </w:r>
      <w:r>
        <w:t>(J</w:t>
      </w:r>
      <w:r>
        <w:rPr>
          <w:spacing w:val="1"/>
        </w:rPr>
        <w:t>u</w:t>
      </w:r>
      <w:r>
        <w:t>l</w:t>
      </w:r>
      <w:r>
        <w:rPr>
          <w:spacing w:val="-1"/>
        </w:rPr>
        <w:t>ia)</w:t>
      </w:r>
    </w:p>
    <w:p w:rsidR="008845B2" w:rsidRDefault="0056543F">
      <w:pPr>
        <w:tabs>
          <w:tab w:val="left" w:pos="340"/>
        </w:tabs>
        <w:spacing w:before="18" w:line="259" w:lineRule="auto"/>
        <w:ind w:left="360" w:right="1439" w:hanging="360"/>
      </w:pPr>
      <w:r>
        <w:rPr>
          <w:rFonts w:ascii="Wingdings" w:eastAsia="Wingdings" w:hAnsi="Wingdings" w:cs="Wingdings"/>
        </w:rPr>
        <w:t></w:t>
      </w:r>
      <w:r>
        <w:tab/>
        <w:t>S</w:t>
      </w:r>
      <w:r>
        <w:rPr>
          <w:spacing w:val="-1"/>
        </w:rPr>
        <w:t>u</w:t>
      </w:r>
      <w:r>
        <w:t>p</w:t>
      </w:r>
      <w:r>
        <w:rPr>
          <w:spacing w:val="-1"/>
        </w:rPr>
        <w:t>p</w:t>
      </w:r>
      <w:r>
        <w:t>ort</w:t>
      </w:r>
      <w:r>
        <w:rPr>
          <w:spacing w:val="-1"/>
        </w:rPr>
        <w:t xml:space="preserve"> </w:t>
      </w:r>
      <w:r>
        <w:t>Vec</w:t>
      </w:r>
      <w:r>
        <w:rPr>
          <w:spacing w:val="-2"/>
        </w:rPr>
        <w:t>t</w:t>
      </w:r>
      <w:r>
        <w:t xml:space="preserve">or </w:t>
      </w:r>
      <w:r>
        <w:rPr>
          <w:spacing w:val="-1"/>
        </w:rPr>
        <w:t>M</w:t>
      </w:r>
      <w:r>
        <w:t>ac</w:t>
      </w:r>
      <w:r>
        <w:rPr>
          <w:spacing w:val="1"/>
        </w:rPr>
        <w:t>h</w:t>
      </w:r>
      <w:r>
        <w:t>ine</w:t>
      </w:r>
      <w:r>
        <w:rPr>
          <w:spacing w:val="-1"/>
        </w:rPr>
        <w:t xml:space="preserve"> </w:t>
      </w:r>
      <w:r>
        <w:t>(Ni</w:t>
      </w:r>
      <w:r>
        <w:rPr>
          <w:spacing w:val="-1"/>
        </w:rPr>
        <w:t>s</w:t>
      </w:r>
      <w:r>
        <w:t>arg, Neel a</w:t>
      </w:r>
      <w:r>
        <w:rPr>
          <w:spacing w:val="1"/>
        </w:rPr>
        <w:t>n</w:t>
      </w:r>
      <w:r>
        <w:t>d J</w:t>
      </w:r>
      <w:r>
        <w:rPr>
          <w:spacing w:val="1"/>
        </w:rPr>
        <w:t>u</w:t>
      </w:r>
      <w:r>
        <w:t>lia)</w:t>
      </w:r>
    </w:p>
    <w:p w:rsidR="008845B2" w:rsidRDefault="0056543F"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Logistic Regr</w:t>
      </w:r>
      <w:r>
        <w:rPr>
          <w:spacing w:val="-1"/>
        </w:rPr>
        <w:t>e</w:t>
      </w:r>
      <w:r>
        <w:t>ssion (</w:t>
      </w:r>
      <w:r>
        <w:rPr>
          <w:spacing w:val="-1"/>
        </w:rPr>
        <w:t>J</w:t>
      </w:r>
      <w:r>
        <w:rPr>
          <w:spacing w:val="1"/>
        </w:rPr>
        <w:t>u</w:t>
      </w:r>
      <w:r>
        <w:t>lia)</w:t>
      </w:r>
    </w:p>
    <w:p w:rsidR="008845B2" w:rsidRDefault="0056543F">
      <w:pPr>
        <w:spacing w:before="18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Naïve Bayes (Neel)</w:t>
      </w:r>
    </w:p>
    <w:p w:rsidR="008845B2" w:rsidRDefault="0056543F">
      <w:pPr>
        <w:spacing w:before="17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 xml:space="preserve">Decision </w:t>
      </w:r>
      <w:r>
        <w:rPr>
          <w:spacing w:val="-1"/>
        </w:rPr>
        <w:t>T</w:t>
      </w:r>
      <w:r>
        <w:t>ree (</w:t>
      </w:r>
      <w:r>
        <w:rPr>
          <w:spacing w:val="-1"/>
        </w:rPr>
        <w:t xml:space="preserve"> </w:t>
      </w:r>
      <w:r>
        <w:t>Nis</w:t>
      </w:r>
      <w:r>
        <w:rPr>
          <w:spacing w:val="-1"/>
        </w:rPr>
        <w:t>ar</w:t>
      </w:r>
      <w:r>
        <w:t>g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nd Neel)</w:t>
      </w:r>
    </w:p>
    <w:p w:rsidR="008845B2" w:rsidRDefault="0056543F">
      <w:pPr>
        <w:spacing w:before="18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Validat</w:t>
      </w:r>
      <w:r>
        <w:rPr>
          <w:spacing w:val="-2"/>
        </w:rPr>
        <w:t>i</w:t>
      </w:r>
      <w:r>
        <w:rPr>
          <w:spacing w:val="1"/>
        </w:rPr>
        <w:t>o</w:t>
      </w:r>
      <w:r>
        <w:t>n (Neel)</w:t>
      </w:r>
    </w:p>
    <w:p w:rsidR="008845B2" w:rsidRDefault="0056543F">
      <w:pPr>
        <w:spacing w:before="18"/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Ass</w:t>
      </w:r>
      <w:r>
        <w:rPr>
          <w:spacing w:val="1"/>
        </w:rPr>
        <w:t>o</w:t>
      </w:r>
      <w:r>
        <w:t>ciati</w:t>
      </w:r>
      <w:r>
        <w:rPr>
          <w:spacing w:val="1"/>
        </w:rPr>
        <w:t>o</w:t>
      </w:r>
      <w:r>
        <w:t>n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u</w:t>
      </w:r>
      <w:r>
        <w:t>le</w:t>
      </w:r>
      <w:r>
        <w:rPr>
          <w:spacing w:val="-1"/>
        </w:rPr>
        <w:t xml:space="preserve"> </w:t>
      </w:r>
      <w:r>
        <w:t>Mi</w:t>
      </w:r>
      <w:r>
        <w:rPr>
          <w:spacing w:val="1"/>
        </w:rPr>
        <w:t>n</w:t>
      </w:r>
      <w:r>
        <w:t>i</w:t>
      </w:r>
      <w:r>
        <w:rPr>
          <w:spacing w:val="1"/>
        </w:rPr>
        <w:t>n</w:t>
      </w:r>
      <w:r>
        <w:t>g(</w:t>
      </w:r>
      <w:r>
        <w:rPr>
          <w:spacing w:val="-1"/>
        </w:rPr>
        <w:t xml:space="preserve"> </w:t>
      </w:r>
      <w:r>
        <w:t>Nisarg</w:t>
      </w:r>
      <w:r>
        <w:rPr>
          <w:spacing w:val="-1"/>
        </w:rPr>
        <w:t xml:space="preserve"> </w:t>
      </w:r>
      <w:r>
        <w:t>and</w:t>
      </w:r>
    </w:p>
    <w:p w:rsidR="008845B2" w:rsidRDefault="0056543F">
      <w:pPr>
        <w:spacing w:before="18"/>
        <w:ind w:left="360"/>
      </w:pPr>
      <w:r>
        <w:t>Neel)</w:t>
      </w:r>
    </w:p>
    <w:p w:rsidR="008845B2" w:rsidRDefault="0056543F">
      <w:pPr>
        <w:spacing w:before="19"/>
        <w:sectPr w:rsidR="008845B2">
          <w:type w:val="continuous"/>
          <w:pgSz w:w="11920" w:h="16840"/>
          <w:pgMar w:top="1400" w:right="300" w:bottom="280" w:left="1320" w:header="720" w:footer="720" w:gutter="0"/>
          <w:cols w:num="2" w:space="720" w:equalWidth="0">
            <w:col w:w="4236" w:space="1111"/>
            <w:col w:w="4953"/>
          </w:cols>
        </w:sect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</w:t>
      </w:r>
      <w:r>
        <w:rPr>
          <w:spacing w:val="1"/>
        </w:rPr>
        <w:t>u</w:t>
      </w:r>
      <w:r>
        <w:t>alizati</w:t>
      </w:r>
      <w:r>
        <w:rPr>
          <w:spacing w:val="1"/>
        </w:rPr>
        <w:t>on</w:t>
      </w:r>
      <w:r>
        <w:rPr>
          <w:spacing w:val="-1"/>
        </w:rPr>
        <w:t>(</w:t>
      </w:r>
      <w:r>
        <w:t>Nisarg and J</w:t>
      </w:r>
      <w:r>
        <w:rPr>
          <w:spacing w:val="1"/>
        </w:rPr>
        <w:t>u</w:t>
      </w:r>
      <w:r>
        <w:t>lia)</w:t>
      </w:r>
    </w:p>
    <w:p w:rsidR="008845B2" w:rsidRDefault="0056543F">
      <w:pPr>
        <w:spacing w:before="93"/>
        <w:ind w:left="100"/>
      </w:pPr>
      <w:r>
        <w:lastRenderedPageBreak/>
        <w:pict>
          <v:shape id="_x0000_i1030" type="#_x0000_t75" style="width:501.75pt;height:376.5pt">
            <v:imagedata r:id="rId13" o:title=""/>
          </v:shape>
        </w:pict>
      </w:r>
    </w:p>
    <w:p w:rsidR="008845B2" w:rsidRDefault="008845B2">
      <w:pPr>
        <w:spacing w:before="5" w:line="140" w:lineRule="exact"/>
        <w:rPr>
          <w:sz w:val="15"/>
          <w:szCs w:val="15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56543F">
      <w:pPr>
        <w:spacing w:before="34" w:line="260" w:lineRule="auto"/>
        <w:ind w:left="4274" w:right="1149" w:hanging="4108"/>
        <w:sectPr w:rsidR="008845B2">
          <w:pgSz w:w="11920" w:h="16840"/>
          <w:pgMar w:top="1340" w:right="320" w:bottom="280" w:left="1340" w:header="720" w:footer="720" w:gutter="0"/>
          <w:cols w:space="720"/>
        </w:sectPr>
      </w:pPr>
      <w:r>
        <w:rPr>
          <w:b/>
        </w:rPr>
        <w:t>This is the</w:t>
      </w:r>
      <w:r>
        <w:rPr>
          <w:b/>
          <w:spacing w:val="-1"/>
        </w:rPr>
        <w:t xml:space="preserve"> </w:t>
      </w:r>
      <w:r>
        <w:rPr>
          <w:b/>
        </w:rPr>
        <w:t>f</w:t>
      </w:r>
      <w:r>
        <w:rPr>
          <w:b/>
          <w:spacing w:val="-2"/>
        </w:rPr>
        <w:t>i</w:t>
      </w:r>
      <w:r>
        <w:rPr>
          <w:b/>
        </w:rPr>
        <w:t xml:space="preserve">gure </w:t>
      </w:r>
      <w:r>
        <w:rPr>
          <w:b/>
          <w:spacing w:val="-1"/>
        </w:rPr>
        <w:t>w</w:t>
      </w:r>
      <w:r>
        <w:rPr>
          <w:b/>
        </w:rPr>
        <w:t>e us</w:t>
      </w:r>
      <w:r>
        <w:rPr>
          <w:b/>
          <w:spacing w:val="-1"/>
        </w:rPr>
        <w:t>e</w:t>
      </w:r>
      <w:r>
        <w:rPr>
          <w:b/>
        </w:rPr>
        <w:t>d in</w:t>
      </w:r>
      <w:r>
        <w:rPr>
          <w:b/>
          <w:spacing w:val="-1"/>
        </w:rPr>
        <w:t xml:space="preserve"> </w:t>
      </w:r>
      <w:r>
        <w:rPr>
          <w:b/>
        </w:rPr>
        <w:t>our</w:t>
      </w:r>
      <w:r>
        <w:rPr>
          <w:b/>
          <w:spacing w:val="-1"/>
        </w:rPr>
        <w:t xml:space="preserve"> </w:t>
      </w:r>
      <w:r>
        <w:rPr>
          <w:b/>
        </w:rPr>
        <w:t>p</w:t>
      </w:r>
      <w:r>
        <w:rPr>
          <w:b/>
          <w:spacing w:val="-1"/>
        </w:rPr>
        <w:t>r</w:t>
      </w:r>
      <w:r>
        <w:rPr>
          <w:b/>
          <w:spacing w:val="1"/>
        </w:rPr>
        <w:t>o</w:t>
      </w:r>
      <w:r>
        <w:rPr>
          <w:b/>
        </w:rPr>
        <w:t>je</w:t>
      </w:r>
      <w:r>
        <w:rPr>
          <w:b/>
          <w:spacing w:val="-1"/>
        </w:rPr>
        <w:t>c</w:t>
      </w:r>
      <w:r>
        <w:rPr>
          <w:b/>
        </w:rPr>
        <w:t>t</w:t>
      </w:r>
      <w:r>
        <w:rPr>
          <w:b/>
          <w:spacing w:val="1"/>
        </w:rPr>
        <w:t xml:space="preserve"> </w:t>
      </w:r>
      <w:r>
        <w:rPr>
          <w:b/>
          <w:spacing w:val="-1"/>
        </w:rPr>
        <w:t>p</w:t>
      </w:r>
      <w:r>
        <w:rPr>
          <w:b/>
        </w:rPr>
        <w:t>resen</w:t>
      </w:r>
      <w:r>
        <w:rPr>
          <w:b/>
          <w:spacing w:val="-1"/>
        </w:rPr>
        <w:t>t</w:t>
      </w:r>
      <w:r>
        <w:rPr>
          <w:b/>
          <w:spacing w:val="1"/>
        </w:rPr>
        <w:t>a</w:t>
      </w:r>
      <w:r>
        <w:rPr>
          <w:b/>
        </w:rPr>
        <w:t>t</w:t>
      </w:r>
      <w:r>
        <w:rPr>
          <w:b/>
          <w:spacing w:val="-2"/>
        </w:rPr>
        <w:t>i</w:t>
      </w:r>
      <w:r>
        <w:rPr>
          <w:b/>
        </w:rPr>
        <w:t>on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 xml:space="preserve">the </w:t>
      </w:r>
      <w:r>
        <w:rPr>
          <w:b/>
          <w:spacing w:val="-1"/>
        </w:rPr>
        <w:t>st</w:t>
      </w:r>
      <w:r>
        <w:rPr>
          <w:b/>
        </w:rPr>
        <w:t>at</w:t>
      </w:r>
      <w:r>
        <w:rPr>
          <w:b/>
          <w:spacing w:val="-1"/>
        </w:rPr>
        <w:t>e</w:t>
      </w:r>
      <w:r>
        <w:rPr>
          <w:b/>
        </w:rPr>
        <w:t>s in which</w:t>
      </w:r>
      <w:r>
        <w:rPr>
          <w:b/>
          <w:spacing w:val="-1"/>
        </w:rPr>
        <w:t xml:space="preserve"> </w:t>
      </w:r>
      <w:r>
        <w:rPr>
          <w:b/>
        </w:rPr>
        <w:t xml:space="preserve">the </w:t>
      </w:r>
      <w:r>
        <w:rPr>
          <w:b/>
        </w:rPr>
        <w:t>candidates a</w:t>
      </w:r>
      <w:r>
        <w:rPr>
          <w:b/>
          <w:spacing w:val="-1"/>
        </w:rPr>
        <w:t>r</w:t>
      </w:r>
      <w:r>
        <w:rPr>
          <w:b/>
        </w:rPr>
        <w:t>e mo</w:t>
      </w:r>
      <w:r>
        <w:rPr>
          <w:b/>
          <w:spacing w:val="-1"/>
        </w:rPr>
        <w:t>s</w:t>
      </w:r>
      <w:r>
        <w:rPr>
          <w:b/>
        </w:rPr>
        <w:t>t po</w:t>
      </w:r>
      <w:r>
        <w:rPr>
          <w:b/>
          <w:spacing w:val="-1"/>
        </w:rPr>
        <w:t>p</w:t>
      </w:r>
      <w:r>
        <w:rPr>
          <w:b/>
        </w:rPr>
        <w:t>ular</w:t>
      </w:r>
    </w:p>
    <w:p w:rsidR="008845B2" w:rsidRDefault="008845B2">
      <w:pPr>
        <w:spacing w:before="7" w:line="160" w:lineRule="exact"/>
        <w:rPr>
          <w:sz w:val="16"/>
          <w:szCs w:val="16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p w:rsidR="008845B2" w:rsidRDefault="0056543F">
      <w:pPr>
        <w:ind w:left="100"/>
      </w:pPr>
      <w:r>
        <w:rPr>
          <w:b/>
        </w:rPr>
        <w:t>Out</w:t>
      </w:r>
      <w:r>
        <w:rPr>
          <w:b/>
          <w:spacing w:val="-1"/>
        </w:rPr>
        <w:t>c</w:t>
      </w:r>
      <w:r>
        <w:rPr>
          <w:b/>
        </w:rPr>
        <w:t xml:space="preserve">ome of </w:t>
      </w:r>
      <w:r>
        <w:rPr>
          <w:b/>
          <w:spacing w:val="-1"/>
        </w:rPr>
        <w:t>P</w:t>
      </w:r>
      <w:r>
        <w:rPr>
          <w:b/>
        </w:rPr>
        <w:t>roje</w:t>
      </w:r>
      <w:r>
        <w:rPr>
          <w:b/>
          <w:spacing w:val="-1"/>
        </w:rPr>
        <w:t>c</w:t>
      </w:r>
      <w:r>
        <w:rPr>
          <w:b/>
        </w:rPr>
        <w:t>t</w:t>
      </w:r>
    </w:p>
    <w:p w:rsidR="008845B2" w:rsidRDefault="008845B2">
      <w:pPr>
        <w:spacing w:before="6" w:line="160" w:lineRule="exact"/>
        <w:rPr>
          <w:sz w:val="17"/>
          <w:szCs w:val="17"/>
        </w:rPr>
      </w:pPr>
    </w:p>
    <w:p w:rsidR="008845B2" w:rsidRDefault="0056543F">
      <w:pPr>
        <w:tabs>
          <w:tab w:val="left" w:pos="820"/>
        </w:tabs>
        <w:spacing w:line="259" w:lineRule="auto"/>
        <w:ind w:left="820" w:right="-34" w:hanging="360"/>
      </w:pPr>
      <w:r>
        <w:rPr>
          <w:rFonts w:ascii="Wingdings" w:eastAsia="Wingdings" w:hAnsi="Wingdings" w:cs="Wingdings"/>
        </w:rPr>
        <w:t></w:t>
      </w:r>
      <w:r>
        <w:tab/>
        <w:t>Evaluat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c</w:t>
      </w:r>
      <w:r>
        <w:rPr>
          <w:spacing w:val="1"/>
        </w:rPr>
        <w:t>o</w:t>
      </w:r>
      <w:r>
        <w:t xml:space="preserve">llected tweets </w:t>
      </w:r>
      <w:r>
        <w:rPr>
          <w:spacing w:val="-2"/>
        </w:rPr>
        <w:t>t</w:t>
      </w:r>
      <w:r>
        <w:t>o</w:t>
      </w:r>
      <w:r>
        <w:rPr>
          <w:spacing w:val="-1"/>
        </w:rPr>
        <w:t xml:space="preserve"> </w:t>
      </w:r>
      <w:r>
        <w:t>deter</w:t>
      </w:r>
      <w:r>
        <w:rPr>
          <w:spacing w:val="-2"/>
        </w:rPr>
        <w:t>m</w:t>
      </w:r>
      <w:r>
        <w:t xml:space="preserve">ine the least and </w:t>
      </w:r>
      <w:r>
        <w:rPr>
          <w:spacing w:val="-2"/>
        </w:rPr>
        <w:t>m</w:t>
      </w:r>
      <w:r>
        <w:rPr>
          <w:spacing w:val="1"/>
        </w:rPr>
        <w:t>o</w:t>
      </w:r>
      <w:r>
        <w:t xml:space="preserve">st </w:t>
      </w:r>
      <w:r>
        <w:rPr>
          <w:spacing w:val="1"/>
        </w:rPr>
        <w:t>p</w:t>
      </w:r>
      <w:r>
        <w:t>opular c</w:t>
      </w:r>
      <w:r>
        <w:rPr>
          <w:spacing w:val="-1"/>
        </w:rPr>
        <w:t>a</w:t>
      </w:r>
      <w:r>
        <w:t>ndidates</w:t>
      </w:r>
    </w:p>
    <w:p w:rsidR="008845B2" w:rsidRDefault="0056543F">
      <w:pPr>
        <w:spacing w:before="9" w:line="160" w:lineRule="exact"/>
        <w:rPr>
          <w:sz w:val="16"/>
          <w:szCs w:val="16"/>
        </w:rPr>
      </w:pPr>
      <w:r>
        <w:br w:type="column"/>
      </w:r>
    </w:p>
    <w:p w:rsidR="008845B2" w:rsidRDefault="0056543F">
      <w:pPr>
        <w:ind w:left="-54" w:right="34"/>
        <w:jc w:val="righ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315.05pt;margin-top:43.6pt;width:208.85pt;height:189.1pt;z-index:-251657216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84"/>
                    <w:gridCol w:w="1382"/>
                    <w:gridCol w:w="1384"/>
                  </w:tblGrid>
                  <w:tr w:rsidR="008845B2">
                    <w:trPr>
                      <w:trHeight w:hRule="exact" w:val="470"/>
                    </w:trPr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Little R</w:t>
                        </w:r>
                        <w:r>
                          <w:rPr>
                            <w:spacing w:val="1"/>
                          </w:rPr>
                          <w:t>o</w:t>
                        </w:r>
                        <w:r>
                          <w:t>ck</w:t>
                        </w:r>
                      </w:p>
                    </w:tc>
                    <w:tc>
                      <w:tcPr>
                        <w:tcW w:w="138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Hillary</w:t>
                        </w:r>
                      </w:p>
                      <w:p w:rsidR="008845B2" w:rsidRDefault="0056543F">
                        <w:pPr>
                          <w:spacing w:line="220" w:lineRule="exact"/>
                          <w:ind w:left="101"/>
                        </w:pPr>
                        <w:r>
                          <w:rPr>
                            <w:spacing w:val="-1"/>
                          </w:rPr>
                          <w:t>Cli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rPr>
                            <w:spacing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o</w:t>
                        </w:r>
                        <w:r>
                          <w:t>n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Ber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t>ie</w:t>
                        </w:r>
                      </w:p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Sanders</w:t>
                        </w:r>
                      </w:p>
                    </w:tc>
                  </w:tr>
                  <w:tr w:rsidR="008845B2">
                    <w:trPr>
                      <w:trHeight w:hRule="exact" w:val="470"/>
                    </w:trPr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L</w:t>
                        </w:r>
                        <w:r>
                          <w:rPr>
                            <w:spacing w:val="1"/>
                          </w:rPr>
                          <w:t>o</w:t>
                        </w:r>
                        <w:r>
                          <w:t>s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1"/>
                          </w:rPr>
                          <w:t>ng</w:t>
                        </w:r>
                        <w:r>
                          <w:t>eles</w:t>
                        </w:r>
                      </w:p>
                    </w:tc>
                    <w:tc>
                      <w:tcPr>
                        <w:tcW w:w="138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Ber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t>ie</w:t>
                        </w:r>
                      </w:p>
                      <w:p w:rsidR="008845B2" w:rsidRDefault="0056543F">
                        <w:pPr>
                          <w:ind w:left="101"/>
                        </w:pPr>
                        <w:r>
                          <w:t>Sanders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D</w:t>
                        </w:r>
                        <w:r>
                          <w:rPr>
                            <w:spacing w:val="-1"/>
                          </w:rPr>
                          <w:t>o</w:t>
                        </w:r>
                        <w:r>
                          <w:t>nald</w:t>
                        </w:r>
                      </w:p>
                      <w:p w:rsidR="008845B2" w:rsidRDefault="0056543F">
                        <w:pPr>
                          <w:ind w:left="102"/>
                        </w:pPr>
                        <w:r>
                          <w:t>Tru</w:t>
                        </w:r>
                        <w:r>
                          <w:rPr>
                            <w:spacing w:val="-2"/>
                          </w:rPr>
                          <w:t>m</w:t>
                        </w:r>
                        <w:r>
                          <w:t>p</w:t>
                        </w:r>
                      </w:p>
                    </w:tc>
                  </w:tr>
                  <w:tr w:rsidR="008845B2">
                    <w:trPr>
                      <w:trHeight w:hRule="exact" w:val="469"/>
                    </w:trPr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Lo</w:t>
                        </w:r>
                        <w:r>
                          <w:rPr>
                            <w:spacing w:val="1"/>
                          </w:rPr>
                          <w:t>u</w:t>
                        </w:r>
                        <w:r>
                          <w:t>is</w:t>
                        </w:r>
                        <w:r>
                          <w:rPr>
                            <w:spacing w:val="1"/>
                          </w:rPr>
                          <w:t>v</w:t>
                        </w:r>
                        <w:r>
                          <w:t>ille</w:t>
                        </w:r>
                      </w:p>
                    </w:tc>
                    <w:tc>
                      <w:tcPr>
                        <w:tcW w:w="138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1"/>
                        </w:pPr>
                        <w:r>
                          <w:t>Do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t>ald</w:t>
                        </w:r>
                      </w:p>
                      <w:p w:rsidR="008845B2" w:rsidRDefault="0056543F">
                        <w:pPr>
                          <w:ind w:left="101"/>
                        </w:pPr>
                        <w:r>
                          <w:t>Tru</w:t>
                        </w:r>
                        <w:r>
                          <w:rPr>
                            <w:spacing w:val="-2"/>
                          </w:rPr>
                          <w:t>m</w:t>
                        </w:r>
                        <w:r>
                          <w:t>p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Ber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t>ie</w:t>
                        </w:r>
                      </w:p>
                      <w:p w:rsidR="008845B2" w:rsidRDefault="0056543F">
                        <w:pPr>
                          <w:ind w:left="102"/>
                        </w:pPr>
                        <w:r>
                          <w:t>Sanders</w:t>
                        </w:r>
                      </w:p>
                    </w:tc>
                  </w:tr>
                  <w:tr w:rsidR="008845B2">
                    <w:trPr>
                      <w:trHeight w:hRule="exact" w:val="470"/>
                    </w:trPr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rPr>
                            <w:spacing w:val="-1"/>
                          </w:rPr>
                          <w:t>M</w:t>
                        </w:r>
                        <w:r>
                          <w:t>ilwaukee</w:t>
                        </w:r>
                      </w:p>
                    </w:tc>
                    <w:tc>
                      <w:tcPr>
                        <w:tcW w:w="138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1"/>
                        </w:pPr>
                        <w:r>
                          <w:t>Ted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C</w:t>
                        </w:r>
                        <w:r>
                          <w:t>ruz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3"/>
                        </w:pPr>
                        <w:r>
                          <w:t>D</w:t>
                        </w:r>
                        <w:r>
                          <w:rPr>
                            <w:spacing w:val="-1"/>
                          </w:rPr>
                          <w:t>o</w:t>
                        </w:r>
                        <w:r>
                          <w:t>nald</w:t>
                        </w:r>
                      </w:p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Tru</w:t>
                        </w:r>
                        <w:r>
                          <w:rPr>
                            <w:spacing w:val="-2"/>
                          </w:rPr>
                          <w:t>m</w:t>
                        </w:r>
                        <w:r>
                          <w:t>p</w:t>
                        </w:r>
                      </w:p>
                    </w:tc>
                  </w:tr>
                  <w:tr w:rsidR="008845B2">
                    <w:trPr>
                      <w:trHeight w:hRule="exact" w:val="469"/>
                    </w:trPr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New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Y</w:t>
                        </w:r>
                        <w:r>
                          <w:rPr>
                            <w:spacing w:val="1"/>
                          </w:rPr>
                          <w:t>o</w:t>
                        </w:r>
                        <w:r>
                          <w:t>rk</w:t>
                        </w:r>
                      </w:p>
                    </w:tc>
                    <w:tc>
                      <w:tcPr>
                        <w:tcW w:w="138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1"/>
                        </w:pPr>
                        <w:r>
                          <w:t>Hillary</w:t>
                        </w:r>
                      </w:p>
                      <w:p w:rsidR="008845B2" w:rsidRDefault="0056543F">
                        <w:pPr>
                          <w:ind w:left="101"/>
                        </w:pPr>
                        <w:r>
                          <w:rPr>
                            <w:spacing w:val="-1"/>
                          </w:rPr>
                          <w:t>Cli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rPr>
                            <w:spacing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o</w:t>
                        </w:r>
                        <w:r>
                          <w:t>n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Ted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C</w:t>
                        </w:r>
                        <w:r>
                          <w:t>ruz</w:t>
                        </w:r>
                      </w:p>
                    </w:tc>
                  </w:tr>
                  <w:tr w:rsidR="008845B2">
                    <w:trPr>
                      <w:trHeight w:hRule="exact" w:val="470"/>
                    </w:trPr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Seattle</w:t>
                        </w:r>
                      </w:p>
                    </w:tc>
                    <w:tc>
                      <w:tcPr>
                        <w:tcW w:w="138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Ber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t>ie</w:t>
                        </w:r>
                      </w:p>
                      <w:p w:rsidR="008845B2" w:rsidRDefault="0056543F">
                        <w:pPr>
                          <w:spacing w:line="220" w:lineRule="exact"/>
                          <w:ind w:left="101"/>
                        </w:pPr>
                        <w:r>
                          <w:t>Sanders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Hillary</w:t>
                        </w:r>
                      </w:p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rPr>
                            <w:spacing w:val="-1"/>
                          </w:rPr>
                          <w:t>Cli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rPr>
                            <w:spacing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o</w:t>
                        </w:r>
                        <w:r>
                          <w:t>n</w:t>
                        </w:r>
                      </w:p>
                    </w:tc>
                  </w:tr>
                  <w:tr w:rsidR="008845B2">
                    <w:trPr>
                      <w:trHeight w:hRule="exact" w:val="470"/>
                    </w:trPr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Si</w:t>
                        </w:r>
                        <w:r>
                          <w:rPr>
                            <w:spacing w:val="1"/>
                          </w:rPr>
                          <w:t>o</w:t>
                        </w:r>
                        <w:r>
                          <w:rPr>
                            <w:spacing w:val="-1"/>
                          </w:rPr>
                          <w:t>u</w:t>
                        </w:r>
                        <w:r>
                          <w:t>x Falls</w:t>
                        </w:r>
                      </w:p>
                    </w:tc>
                    <w:tc>
                      <w:tcPr>
                        <w:tcW w:w="138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1"/>
                        </w:pPr>
                        <w:r>
                          <w:t>Hillary</w:t>
                        </w:r>
                      </w:p>
                      <w:p w:rsidR="008845B2" w:rsidRDefault="0056543F">
                        <w:pPr>
                          <w:ind w:left="101"/>
                        </w:pPr>
                        <w:r>
                          <w:rPr>
                            <w:spacing w:val="-1"/>
                          </w:rPr>
                          <w:t>Cli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rPr>
                            <w:spacing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o</w:t>
                        </w:r>
                        <w:r>
                          <w:t>n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Ted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C</w:t>
                        </w:r>
                        <w:r>
                          <w:t>ruz</w:t>
                        </w:r>
                      </w:p>
                    </w:tc>
                  </w:tr>
                  <w:tr w:rsidR="008845B2">
                    <w:trPr>
                      <w:trHeight w:hRule="exact" w:val="470"/>
                    </w:trPr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Wa</w:t>
                        </w:r>
                        <w:r>
                          <w:rPr>
                            <w:spacing w:val="-1"/>
                          </w:rPr>
                          <w:t>s</w:t>
                        </w:r>
                        <w:r>
                          <w:rPr>
                            <w:spacing w:val="1"/>
                          </w:rPr>
                          <w:t>h</w:t>
                        </w:r>
                        <w:r>
                          <w:t>i</w:t>
                        </w:r>
                        <w:r>
                          <w:rPr>
                            <w:spacing w:val="-1"/>
                          </w:rPr>
                          <w:t>n</w:t>
                        </w:r>
                        <w:r>
                          <w:t>gt</w:t>
                        </w:r>
                        <w:r>
                          <w:rPr>
                            <w:spacing w:val="-1"/>
                          </w:rPr>
                          <w:t>o</w:t>
                        </w:r>
                        <w:r>
                          <w:t>n</w:t>
                        </w:r>
                      </w:p>
                      <w:p w:rsidR="008845B2" w:rsidRDefault="0056543F">
                        <w:pPr>
                          <w:ind w:left="102"/>
                        </w:pPr>
                        <w:r>
                          <w:t>DC</w:t>
                        </w:r>
                      </w:p>
                    </w:tc>
                    <w:tc>
                      <w:tcPr>
                        <w:tcW w:w="138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1"/>
                        </w:pPr>
                        <w:r>
                          <w:t>D</w:t>
                        </w:r>
                        <w:r>
                          <w:rPr>
                            <w:spacing w:val="-1"/>
                          </w:rPr>
                          <w:t>o</w:t>
                        </w:r>
                        <w:r>
                          <w:t>nald</w:t>
                        </w:r>
                      </w:p>
                      <w:p w:rsidR="008845B2" w:rsidRDefault="0056543F">
                        <w:pPr>
                          <w:ind w:left="101"/>
                        </w:pPr>
                        <w:r>
                          <w:t>Tru</w:t>
                        </w:r>
                        <w:r>
                          <w:rPr>
                            <w:spacing w:val="-2"/>
                          </w:rPr>
                          <w:t>m</w:t>
                        </w:r>
                        <w:r>
                          <w:t>p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845B2" w:rsidRDefault="0056543F">
                        <w:pPr>
                          <w:spacing w:line="220" w:lineRule="exact"/>
                          <w:ind w:left="102"/>
                        </w:pPr>
                        <w:r>
                          <w:t>Ted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C</w:t>
                        </w:r>
                        <w:r>
                          <w:t>ruz</w:t>
                        </w:r>
                      </w:p>
                    </w:tc>
                  </w:tr>
                </w:tbl>
                <w:p w:rsidR="008845B2" w:rsidRDefault="008845B2"/>
              </w:txbxContent>
            </v:textbox>
            <w10:wrap anchorx="page"/>
          </v:shape>
        </w:pict>
      </w:r>
      <w:r>
        <w:rPr>
          <w:b/>
          <w:spacing w:val="1"/>
        </w:rPr>
        <w:t>Ja</w:t>
      </w:r>
      <w:r>
        <w:rPr>
          <w:b/>
          <w:spacing w:val="-1"/>
        </w:rPr>
        <w:t>c</w:t>
      </w:r>
      <w:r>
        <w:rPr>
          <w:b/>
        </w:rPr>
        <w:t>kson</w:t>
      </w:r>
      <w:r>
        <w:rPr>
          <w:b/>
          <w:spacing w:val="1"/>
        </w:rPr>
        <w:t>v</w:t>
      </w:r>
      <w:r>
        <w:rPr>
          <w:b/>
        </w:rPr>
        <w:t xml:space="preserve">ille     </w:t>
      </w:r>
      <w:r>
        <w:rPr>
          <w:b/>
          <w:spacing w:val="38"/>
        </w:rPr>
        <w:t xml:space="preserve"> </w:t>
      </w:r>
      <w:r>
        <w:t>Hillary</w:t>
      </w:r>
    </w:p>
    <w:p w:rsidR="008845B2" w:rsidRDefault="0056543F">
      <w:pPr>
        <w:spacing w:line="220" w:lineRule="exact"/>
        <w:jc w:val="right"/>
      </w:pPr>
      <w:r>
        <w:pict>
          <v:group id="_x0000_s1026" style="position:absolute;left:0;text-align:left;margin-left:315.05pt;margin-top:-12.3pt;width:213.45pt;height:24.6pt;z-index:-251658240;mso-position-horizontal-relative:page" coordorigin="6301,-246" coordsize="4269,492">
            <v:group id="_x0000_s1027" style="position:absolute;left:6307;top:-235;width:4258;height:0" coordorigin="6307,-235" coordsize="4258,0">
              <v:shape id="_x0000_s1042" style="position:absolute;left:6307;top:-235;width:4258;height:0" coordorigin="6307,-235" coordsize="4258,0" path="m6307,-235r4258,e" filled="f" strokeweight=".58pt">
                <v:path arrowok="t"/>
              </v:shape>
              <v:group id="_x0000_s1028" style="position:absolute;left:6312;top:-240;width:0;height:480" coordorigin="6312,-240" coordsize="0,480">
                <v:shape id="_x0000_s1041" style="position:absolute;left:6312;top:-240;width:0;height:480" coordorigin="6312,-240" coordsize="0,480" path="m6312,-240r,480e" filled="f" strokeweight=".58pt">
                  <v:path arrowok="t"/>
                </v:shape>
                <v:group id="_x0000_s1029" style="position:absolute;left:6307;top:235;width:1384;height:0" coordorigin="6307,235" coordsize="1384,0">
                  <v:shape id="_x0000_s1040" style="position:absolute;left:6307;top:235;width:1384;height:0" coordorigin="6307,235" coordsize="1384,0" path="m6307,235r1384,e" filled="f" strokeweight=".58pt">
                    <v:path arrowok="t"/>
                  </v:shape>
                  <v:group id="_x0000_s1030" style="position:absolute;left:7696;top:-230;width:0;height:470" coordorigin="7696,-230" coordsize="0,470">
                    <v:shape id="_x0000_s1039" style="position:absolute;left:7696;top:-230;width:0;height:470" coordorigin="7696,-230" coordsize="0,470" path="m7696,-230r,470e" filled="f" strokeweight=".58pt">
                      <v:path arrowok="t"/>
                    </v:shape>
                    <v:group id="_x0000_s1031" style="position:absolute;left:7700;top:235;width:1373;height:0" coordorigin="7700,235" coordsize="1373,0">
                      <v:shape id="_x0000_s1038" style="position:absolute;left:7700;top:235;width:1373;height:0" coordorigin="7700,235" coordsize="1373,0" path="m7700,235r1373,e" filled="f" strokeweight=".58pt">
                        <v:path arrowok="t"/>
                      </v:shape>
                      <v:group id="_x0000_s1032" style="position:absolute;left:9078;top:-230;width:0;height:470" coordorigin="9078,-230" coordsize="0,470">
                        <v:shape id="_x0000_s1037" style="position:absolute;left:9078;top:-230;width:0;height:470" coordorigin="9078,-230" coordsize="0,470" path="m9078,-230r,470e" filled="f" strokeweight=".58pt">
                          <v:path arrowok="t"/>
                        </v:shape>
                        <v:group id="_x0000_s1033" style="position:absolute;left:9083;top:235;width:1472;height:0" coordorigin="9083,235" coordsize="1472,0">
                          <v:shape id="_x0000_s1036" style="position:absolute;left:9083;top:235;width:1472;height:0" coordorigin="9083,235" coordsize="1472,0" path="m9083,235r1472,e" filled="f" strokeweight=".58pt">
                            <v:path arrowok="t"/>
                          </v:shape>
                          <v:group id="_x0000_s1034" style="position:absolute;left:10560;top:-240;width:0;height:480" coordorigin="10560,-240" coordsize="0,480">
                            <v:shape id="_x0000_s1035" style="position:absolute;left:10560;top:-240;width:0;height:480" coordorigin="10560,-240" coordsize="0,480" path="m10560,-240r,480e" filled="f" strokeweight=".20464mm">
                              <v:path arrowok="t"/>
                            </v:shape>
                          </v:group>
                        </v:group>
                      </v:group>
                    </v:group>
                  </v:group>
                </v:group>
              </v:group>
            </v:group>
            <w10:wrap anchorx="page"/>
          </v:group>
        </w:pict>
      </w:r>
      <w:r>
        <w:t>Cli</w:t>
      </w:r>
      <w:r>
        <w:rPr>
          <w:spacing w:val="1"/>
        </w:rPr>
        <w:t>n</w:t>
      </w:r>
      <w:r>
        <w:t>t</w:t>
      </w:r>
      <w:r>
        <w:rPr>
          <w:spacing w:val="1"/>
        </w:rPr>
        <w:t>o</w:t>
      </w:r>
      <w:r>
        <w:t>n</w:t>
      </w:r>
    </w:p>
    <w:p w:rsidR="008845B2" w:rsidRDefault="0056543F">
      <w:pPr>
        <w:spacing w:before="6" w:line="160" w:lineRule="exact"/>
        <w:rPr>
          <w:sz w:val="16"/>
          <w:szCs w:val="16"/>
        </w:rPr>
      </w:pPr>
      <w:r>
        <w:br w:type="column"/>
      </w:r>
    </w:p>
    <w:p w:rsidR="008845B2" w:rsidRDefault="0056543F">
      <w:pPr>
        <w:sectPr w:rsidR="008845B2">
          <w:type w:val="continuous"/>
          <w:pgSz w:w="11920" w:h="16840"/>
          <w:pgMar w:top="1400" w:right="320" w:bottom="280" w:left="1340" w:header="720" w:footer="720" w:gutter="0"/>
          <w:cols w:num="3" w:space="720" w:equalWidth="0">
            <w:col w:w="4008" w:space="1072"/>
            <w:col w:w="1984" w:space="782"/>
            <w:col w:w="2414"/>
          </w:cols>
        </w:sectPr>
      </w:pPr>
      <w:r>
        <w:t>Ted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ruz</w:t>
      </w:r>
    </w:p>
    <w:p w:rsidR="008845B2" w:rsidRDefault="008845B2">
      <w:pPr>
        <w:spacing w:before="6" w:line="160" w:lineRule="exact"/>
        <w:rPr>
          <w:sz w:val="16"/>
          <w:szCs w:val="16"/>
        </w:rPr>
      </w:pPr>
    </w:p>
    <w:p w:rsidR="008845B2" w:rsidRDefault="008845B2">
      <w:pPr>
        <w:spacing w:line="200" w:lineRule="exact"/>
      </w:pPr>
    </w:p>
    <w:p w:rsidR="008845B2" w:rsidRDefault="008845B2">
      <w:pPr>
        <w:spacing w:line="200" w:lineRule="exact"/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4"/>
        <w:gridCol w:w="1382"/>
        <w:gridCol w:w="1482"/>
      </w:tblGrid>
      <w:tr w:rsidR="008845B2">
        <w:trPr>
          <w:trHeight w:hRule="exact" w:val="240"/>
        </w:trPr>
        <w:tc>
          <w:tcPr>
            <w:tcW w:w="13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rPr>
                <w:b/>
              </w:rPr>
              <w:t>States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rPr>
                <w:b/>
              </w:rPr>
              <w:t>Most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popular</w:t>
            </w:r>
          </w:p>
        </w:tc>
        <w:tc>
          <w:tcPr>
            <w:tcW w:w="1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rPr>
                <w:b/>
              </w:rPr>
              <w:t>Least popular</w:t>
            </w:r>
          </w:p>
        </w:tc>
      </w:tr>
      <w:tr w:rsidR="008845B2">
        <w:trPr>
          <w:trHeight w:hRule="exact" w:val="469"/>
        </w:trPr>
        <w:tc>
          <w:tcPr>
            <w:tcW w:w="13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Atla</w:t>
            </w:r>
            <w:r>
              <w:rPr>
                <w:spacing w:val="1"/>
              </w:rPr>
              <w:t>n</w:t>
            </w:r>
            <w:r>
              <w:t>ta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Hillary</w:t>
            </w:r>
          </w:p>
          <w:p w:rsidR="008845B2" w:rsidRDefault="0056543F">
            <w:pPr>
              <w:ind w:left="102"/>
            </w:pPr>
            <w:r>
              <w:t>Cli</w:t>
            </w:r>
            <w:r>
              <w:rPr>
                <w:spacing w:val="1"/>
              </w:rPr>
              <w:t>n</w:t>
            </w:r>
            <w:r>
              <w:t>t</w:t>
            </w:r>
            <w:r>
              <w:rPr>
                <w:spacing w:val="1"/>
              </w:rPr>
              <w:t>o</w:t>
            </w:r>
            <w:r>
              <w:t>n</w:t>
            </w:r>
          </w:p>
        </w:tc>
        <w:tc>
          <w:tcPr>
            <w:tcW w:w="1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Ted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</w:t>
            </w:r>
            <w:r>
              <w:t>ruz</w:t>
            </w:r>
          </w:p>
        </w:tc>
      </w:tr>
      <w:tr w:rsidR="008845B2">
        <w:trPr>
          <w:trHeight w:hRule="exact" w:val="470"/>
        </w:trPr>
        <w:tc>
          <w:tcPr>
            <w:tcW w:w="13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B</w:t>
            </w:r>
            <w:r>
              <w:rPr>
                <w:spacing w:val="1"/>
              </w:rPr>
              <w:t>o</w:t>
            </w:r>
            <w:r>
              <w:t>ise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3"/>
            </w:pPr>
            <w:r>
              <w:t>Ted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</w:t>
            </w:r>
            <w:r>
              <w:t>ruz</w:t>
            </w:r>
          </w:p>
        </w:tc>
        <w:tc>
          <w:tcPr>
            <w:tcW w:w="1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Bernie</w:t>
            </w:r>
          </w:p>
          <w:p w:rsidR="008845B2" w:rsidRDefault="0056543F">
            <w:pPr>
              <w:spacing w:line="220" w:lineRule="exact"/>
              <w:ind w:left="102"/>
            </w:pPr>
            <w:r>
              <w:t>Sanders</w:t>
            </w:r>
          </w:p>
        </w:tc>
      </w:tr>
      <w:tr w:rsidR="008845B2">
        <w:trPr>
          <w:trHeight w:hRule="exact" w:val="470"/>
        </w:trPr>
        <w:tc>
          <w:tcPr>
            <w:tcW w:w="13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B</w:t>
            </w:r>
            <w:r>
              <w:rPr>
                <w:spacing w:val="1"/>
              </w:rPr>
              <w:t>o</w:t>
            </w:r>
            <w:r>
              <w:t>ston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D</w:t>
            </w:r>
            <w:r>
              <w:rPr>
                <w:spacing w:val="-1"/>
              </w:rPr>
              <w:t>o</w:t>
            </w:r>
            <w:r>
              <w:rPr>
                <w:spacing w:val="1"/>
              </w:rPr>
              <w:t>n</w:t>
            </w:r>
            <w:r>
              <w:t>ald</w:t>
            </w:r>
          </w:p>
          <w:p w:rsidR="008845B2" w:rsidRDefault="0056543F">
            <w:pPr>
              <w:ind w:left="102"/>
            </w:pPr>
            <w:r>
              <w:t>Tru</w:t>
            </w:r>
            <w:r>
              <w:rPr>
                <w:spacing w:val="-2"/>
              </w:rPr>
              <w:t>m</w:t>
            </w:r>
            <w:r>
              <w:t>p</w:t>
            </w:r>
          </w:p>
        </w:tc>
        <w:tc>
          <w:tcPr>
            <w:tcW w:w="1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Ted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</w:t>
            </w:r>
            <w:r>
              <w:t>ruz</w:t>
            </w:r>
          </w:p>
        </w:tc>
      </w:tr>
      <w:tr w:rsidR="008845B2">
        <w:trPr>
          <w:trHeight w:hRule="exact" w:val="469"/>
        </w:trPr>
        <w:tc>
          <w:tcPr>
            <w:tcW w:w="13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C</w:t>
            </w:r>
            <w:r>
              <w:rPr>
                <w:spacing w:val="1"/>
              </w:rPr>
              <w:t>h</w:t>
            </w:r>
            <w:r>
              <w:t>icago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D</w:t>
            </w:r>
            <w:r>
              <w:rPr>
                <w:spacing w:val="-1"/>
              </w:rPr>
              <w:t>o</w:t>
            </w:r>
            <w:r>
              <w:rPr>
                <w:spacing w:val="1"/>
              </w:rPr>
              <w:t>n</w:t>
            </w:r>
            <w:r>
              <w:t>ald</w:t>
            </w:r>
          </w:p>
          <w:p w:rsidR="008845B2" w:rsidRDefault="0056543F">
            <w:pPr>
              <w:ind w:left="102"/>
            </w:pPr>
            <w:r>
              <w:t>Tru</w:t>
            </w:r>
            <w:r>
              <w:rPr>
                <w:spacing w:val="-2"/>
              </w:rPr>
              <w:t>m</w:t>
            </w:r>
            <w:r>
              <w:t>p</w:t>
            </w:r>
          </w:p>
        </w:tc>
        <w:tc>
          <w:tcPr>
            <w:tcW w:w="1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Ber</w:t>
            </w:r>
            <w:r>
              <w:rPr>
                <w:spacing w:val="1"/>
              </w:rPr>
              <w:t>n</w:t>
            </w:r>
            <w:r>
              <w:t>ie</w:t>
            </w:r>
          </w:p>
          <w:p w:rsidR="008845B2" w:rsidRDefault="0056543F">
            <w:pPr>
              <w:ind w:left="102"/>
            </w:pPr>
            <w:r>
              <w:t>Sanders</w:t>
            </w:r>
          </w:p>
        </w:tc>
      </w:tr>
      <w:tr w:rsidR="008845B2">
        <w:trPr>
          <w:trHeight w:hRule="exact" w:val="470"/>
        </w:trPr>
        <w:tc>
          <w:tcPr>
            <w:tcW w:w="13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Denv</w:t>
            </w:r>
            <w:r>
              <w:rPr>
                <w:spacing w:val="-1"/>
              </w:rPr>
              <w:t>e</w:t>
            </w:r>
            <w:r>
              <w:t>r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Bernie</w:t>
            </w:r>
          </w:p>
          <w:p w:rsidR="008845B2" w:rsidRDefault="0056543F">
            <w:pPr>
              <w:ind w:left="102"/>
            </w:pPr>
            <w:r>
              <w:t>Sanders</w:t>
            </w:r>
          </w:p>
        </w:tc>
        <w:tc>
          <w:tcPr>
            <w:tcW w:w="1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Ted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</w:t>
            </w:r>
            <w:r>
              <w:t>ruz</w:t>
            </w:r>
          </w:p>
        </w:tc>
      </w:tr>
      <w:tr w:rsidR="008845B2">
        <w:trPr>
          <w:trHeight w:hRule="exact" w:val="470"/>
        </w:trPr>
        <w:tc>
          <w:tcPr>
            <w:tcW w:w="13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Ho</w:t>
            </w:r>
            <w:r>
              <w:rPr>
                <w:spacing w:val="1"/>
              </w:rPr>
              <w:t>u</w:t>
            </w:r>
            <w:r>
              <w:t>ston</w:t>
            </w:r>
          </w:p>
        </w:tc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3"/>
            </w:pPr>
            <w:r>
              <w:t>Hillary</w:t>
            </w:r>
          </w:p>
          <w:p w:rsidR="008845B2" w:rsidRDefault="0056543F">
            <w:pPr>
              <w:ind w:left="102"/>
            </w:pPr>
            <w:r>
              <w:rPr>
                <w:spacing w:val="-1"/>
              </w:rPr>
              <w:t>Cli</w:t>
            </w:r>
            <w:r>
              <w:rPr>
                <w:spacing w:val="1"/>
              </w:rPr>
              <w:t>n</w:t>
            </w:r>
            <w:r>
              <w:rPr>
                <w:spacing w:val="-1"/>
              </w:rPr>
              <w:t>t</w:t>
            </w:r>
            <w:r>
              <w:rPr>
                <w:spacing w:val="1"/>
              </w:rPr>
              <w:t>o</w:t>
            </w:r>
            <w:r>
              <w:t>n</w:t>
            </w:r>
          </w:p>
        </w:tc>
        <w:tc>
          <w:tcPr>
            <w:tcW w:w="1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845B2" w:rsidRDefault="0056543F">
            <w:pPr>
              <w:spacing w:line="220" w:lineRule="exact"/>
              <w:ind w:left="102"/>
            </w:pPr>
            <w:r>
              <w:t>D</w:t>
            </w:r>
            <w:r>
              <w:rPr>
                <w:spacing w:val="-1"/>
              </w:rPr>
              <w:t>o</w:t>
            </w:r>
            <w:r>
              <w:t>nald T</w:t>
            </w:r>
            <w:r>
              <w:rPr>
                <w:spacing w:val="-1"/>
              </w:rPr>
              <w:t>r</w:t>
            </w:r>
            <w:r>
              <w:rPr>
                <w:spacing w:val="1"/>
              </w:rPr>
              <w:t>u</w:t>
            </w:r>
            <w:r>
              <w:rPr>
                <w:spacing w:val="-2"/>
              </w:rPr>
              <w:t>m</w:t>
            </w:r>
            <w:r>
              <w:t>p</w:t>
            </w:r>
          </w:p>
        </w:tc>
      </w:tr>
    </w:tbl>
    <w:p w:rsidR="008845B2" w:rsidRDefault="008845B2">
      <w:pPr>
        <w:sectPr w:rsidR="008845B2">
          <w:type w:val="continuous"/>
          <w:pgSz w:w="11920" w:h="16840"/>
          <w:pgMar w:top="1400" w:right="320" w:bottom="280" w:left="1340" w:header="720" w:footer="720" w:gutter="0"/>
          <w:cols w:space="720"/>
        </w:sectPr>
      </w:pPr>
    </w:p>
    <w:p w:rsidR="008845B2" w:rsidRDefault="008845B2">
      <w:pPr>
        <w:spacing w:before="12" w:line="220" w:lineRule="exact"/>
        <w:rPr>
          <w:sz w:val="22"/>
          <w:szCs w:val="22"/>
        </w:rPr>
      </w:pPr>
    </w:p>
    <w:p w:rsidR="008845B2" w:rsidRDefault="0056543F">
      <w:pPr>
        <w:spacing w:before="34"/>
        <w:ind w:left="100"/>
      </w:pPr>
      <w:r>
        <w:t>Refer</w:t>
      </w:r>
      <w:r>
        <w:rPr>
          <w:spacing w:val="-1"/>
        </w:rPr>
        <w:t>e</w:t>
      </w:r>
      <w:r>
        <w:t>nces</w:t>
      </w:r>
    </w:p>
    <w:p w:rsidR="008845B2" w:rsidRDefault="008845B2">
      <w:pPr>
        <w:spacing w:before="7" w:line="160" w:lineRule="exact"/>
        <w:rPr>
          <w:sz w:val="17"/>
          <w:szCs w:val="17"/>
        </w:rPr>
      </w:pPr>
    </w:p>
    <w:p w:rsidR="008845B2" w:rsidRDefault="0056543F">
      <w:pPr>
        <w:tabs>
          <w:tab w:val="left" w:pos="1160"/>
        </w:tabs>
        <w:spacing w:line="259" w:lineRule="auto"/>
        <w:ind w:left="1180" w:right="4620" w:hanging="360"/>
        <w:jc w:val="both"/>
      </w:pPr>
      <w:r>
        <w:t>-</w:t>
      </w:r>
      <w:r>
        <w:tab/>
      </w:r>
      <w:hyperlink r:id="rId14">
        <w:r>
          <w:rPr>
            <w:i/>
            <w:color w:val="0462C0"/>
            <w:u w:val="single" w:color="0462C0"/>
          </w:rPr>
          <w:t>htt</w:t>
        </w:r>
        <w:r>
          <w:rPr>
            <w:i/>
            <w:color w:val="0462C0"/>
            <w:spacing w:val="1"/>
            <w:u w:val="single" w:color="0462C0"/>
          </w:rPr>
          <w:t>p</w:t>
        </w:r>
        <w:r>
          <w:rPr>
            <w:i/>
            <w:color w:val="0462C0"/>
            <w:u w:val="single" w:color="0462C0"/>
          </w:rPr>
          <w:t>://</w:t>
        </w:r>
        <w:r>
          <w:rPr>
            <w:i/>
            <w:color w:val="0462C0"/>
            <w:spacing w:val="-1"/>
            <w:u w:val="single" w:color="0462C0"/>
          </w:rPr>
          <w:t>d</w:t>
        </w:r>
        <w:r>
          <w:rPr>
            <w:i/>
            <w:color w:val="0462C0"/>
            <w:u w:val="single" w:color="0462C0"/>
          </w:rPr>
          <w:t>ocs</w:t>
        </w:r>
        <w:r>
          <w:rPr>
            <w:i/>
            <w:color w:val="0462C0"/>
            <w:spacing w:val="-1"/>
            <w:u w:val="single" w:color="0462C0"/>
          </w:rPr>
          <w:t>.o</w:t>
        </w:r>
        <w:r>
          <w:rPr>
            <w:i/>
            <w:color w:val="0462C0"/>
            <w:spacing w:val="1"/>
            <w:u w:val="single" w:color="0462C0"/>
          </w:rPr>
          <w:t>p</w:t>
        </w:r>
        <w:r>
          <w:rPr>
            <w:i/>
            <w:color w:val="0462C0"/>
            <w:spacing w:val="-1"/>
            <w:u w:val="single" w:color="0462C0"/>
          </w:rPr>
          <w:t>e</w:t>
        </w:r>
        <w:r>
          <w:rPr>
            <w:i/>
            <w:color w:val="0462C0"/>
            <w:spacing w:val="1"/>
            <w:u w:val="single" w:color="0462C0"/>
          </w:rPr>
          <w:t>n</w:t>
        </w:r>
        <w:r>
          <w:rPr>
            <w:i/>
            <w:color w:val="0462C0"/>
            <w:u w:val="single" w:color="0462C0"/>
          </w:rPr>
          <w:t>cv</w:t>
        </w:r>
        <w:r>
          <w:rPr>
            <w:i/>
            <w:color w:val="0462C0"/>
            <w:spacing w:val="-1"/>
            <w:u w:val="single" w:color="0462C0"/>
          </w:rPr>
          <w:t>.</w:t>
        </w:r>
        <w:r>
          <w:rPr>
            <w:i/>
            <w:color w:val="0462C0"/>
            <w:u w:val="single" w:color="0462C0"/>
          </w:rPr>
          <w:t>o</w:t>
        </w:r>
        <w:r>
          <w:rPr>
            <w:i/>
            <w:color w:val="0462C0"/>
            <w:spacing w:val="-1"/>
            <w:u w:val="single" w:color="0462C0"/>
          </w:rPr>
          <w:t>r</w:t>
        </w:r>
        <w:r>
          <w:rPr>
            <w:i/>
            <w:color w:val="0462C0"/>
            <w:u w:val="single" w:color="0462C0"/>
          </w:rPr>
          <w:t>g/2</w:t>
        </w:r>
        <w:r>
          <w:rPr>
            <w:i/>
            <w:color w:val="0462C0"/>
            <w:spacing w:val="-1"/>
            <w:u w:val="single" w:color="0462C0"/>
          </w:rPr>
          <w:t>.</w:t>
        </w:r>
        <w:r>
          <w:rPr>
            <w:i/>
            <w:color w:val="0462C0"/>
            <w:u w:val="single" w:color="0462C0"/>
          </w:rPr>
          <w:t>4/</w:t>
        </w:r>
      </w:hyperlink>
      <w:r>
        <w:rPr>
          <w:i/>
          <w:color w:val="0462C0"/>
          <w:spacing w:val="-1"/>
          <w:u w:val="single" w:color="0462C0"/>
        </w:rPr>
        <w:t>do</w:t>
      </w:r>
      <w:r>
        <w:rPr>
          <w:i/>
          <w:color w:val="0462C0"/>
          <w:u w:val="single" w:color="0462C0"/>
        </w:rPr>
        <w:t>c/t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u w:val="single" w:color="0462C0"/>
        </w:rPr>
        <w:t>t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u w:val="single" w:color="0462C0"/>
        </w:rPr>
        <w:t>ria</w:t>
      </w:r>
      <w:r>
        <w:rPr>
          <w:i/>
          <w:color w:val="0462C0"/>
        </w:rPr>
        <w:t xml:space="preserve"> </w:t>
      </w:r>
      <w:r>
        <w:rPr>
          <w:i/>
          <w:color w:val="0462C0"/>
          <w:u w:val="single" w:color="0462C0"/>
        </w:rPr>
        <w:t>ls/ml/i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tr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d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u w:val="single" w:color="0462C0"/>
        </w:rPr>
        <w:t>c</w:t>
      </w:r>
      <w:r>
        <w:rPr>
          <w:i/>
          <w:color w:val="0462C0"/>
          <w:spacing w:val="-2"/>
          <w:u w:val="single" w:color="0462C0"/>
        </w:rPr>
        <w:t>t</w:t>
      </w:r>
      <w:r>
        <w:rPr>
          <w:i/>
          <w:color w:val="0462C0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u w:val="single" w:color="0462C0"/>
        </w:rPr>
        <w:t>to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u w:val="single" w:color="0462C0"/>
        </w:rPr>
        <w:t>svm/i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tr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d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u w:val="single" w:color="0462C0"/>
        </w:rPr>
        <w:t>ctio</w:t>
      </w:r>
      <w:r>
        <w:rPr>
          <w:i/>
          <w:color w:val="0462C0"/>
        </w:rPr>
        <w:t xml:space="preserve"> </w:t>
      </w:r>
      <w:r>
        <w:rPr>
          <w:i/>
          <w:color w:val="0462C0"/>
          <w:u w:val="single" w:color="0462C0"/>
        </w:rPr>
        <w:t>n_</w:t>
      </w:r>
      <w:r>
        <w:rPr>
          <w:i/>
          <w:color w:val="0462C0"/>
          <w:spacing w:val="-2"/>
          <w:u w:val="single" w:color="0462C0"/>
        </w:rPr>
        <w:t>t</w:t>
      </w:r>
      <w:r>
        <w:rPr>
          <w:i/>
          <w:color w:val="0462C0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_</w:t>
      </w:r>
      <w:r>
        <w:rPr>
          <w:i/>
          <w:color w:val="0462C0"/>
          <w:u w:val="single" w:color="0462C0"/>
        </w:rPr>
        <w:t>sv</w:t>
      </w:r>
      <w:r>
        <w:rPr>
          <w:i/>
          <w:color w:val="0462C0"/>
          <w:spacing w:val="-1"/>
          <w:u w:val="single" w:color="0462C0"/>
        </w:rPr>
        <w:t>m</w:t>
      </w:r>
      <w:r>
        <w:rPr>
          <w:i/>
          <w:color w:val="0462C0"/>
          <w:u w:val="single" w:color="0462C0"/>
        </w:rPr>
        <w:t>.h</w:t>
      </w:r>
      <w:r>
        <w:rPr>
          <w:i/>
          <w:color w:val="0462C0"/>
          <w:spacing w:val="-2"/>
          <w:u w:val="single" w:color="0462C0"/>
        </w:rPr>
        <w:t>t</w:t>
      </w:r>
      <w:r>
        <w:rPr>
          <w:i/>
          <w:color w:val="0462C0"/>
          <w:u w:val="single" w:color="0462C0"/>
        </w:rPr>
        <w:t>ml</w:t>
      </w:r>
    </w:p>
    <w:p w:rsidR="008845B2" w:rsidRDefault="0056543F">
      <w:pPr>
        <w:ind w:left="820"/>
      </w:pPr>
      <w:r>
        <w:t xml:space="preserve">-    </w:t>
      </w:r>
      <w:r>
        <w:rPr>
          <w:spacing w:val="50"/>
        </w:rPr>
        <w:t xml:space="preserve"> </w:t>
      </w:r>
      <w:r>
        <w:rPr>
          <w:i/>
          <w:color w:val="0462C0"/>
          <w:u w:val="single" w:color="0462C0"/>
        </w:rPr>
        <w:t>htt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s://e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u w:val="single" w:color="0462C0"/>
        </w:rPr>
        <w:t>.wikiped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.</w:t>
      </w:r>
      <w:r>
        <w:rPr>
          <w:i/>
          <w:color w:val="0462C0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u w:val="single" w:color="0462C0"/>
        </w:rPr>
        <w:t>g/wiki/Naive_B</w:t>
      </w:r>
    </w:p>
    <w:p w:rsidR="008845B2" w:rsidRDefault="0056543F">
      <w:pPr>
        <w:spacing w:before="18"/>
        <w:ind w:left="1180"/>
      </w:pP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yes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u w:val="single" w:color="0462C0"/>
        </w:rPr>
        <w:t>cl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ssifier</w:t>
      </w:r>
    </w:p>
    <w:p w:rsidR="008845B2" w:rsidRDefault="0056543F">
      <w:pPr>
        <w:tabs>
          <w:tab w:val="left" w:pos="1160"/>
        </w:tabs>
        <w:spacing w:before="17" w:line="259" w:lineRule="auto"/>
        <w:ind w:left="1180" w:right="4635" w:hanging="360"/>
      </w:pPr>
      <w:r>
        <w:t>-</w:t>
      </w:r>
      <w:r>
        <w:tab/>
      </w:r>
      <w:r>
        <w:rPr>
          <w:i/>
          <w:color w:val="0462C0"/>
          <w:u w:val="single" w:color="0462C0"/>
        </w:rPr>
        <w:t>htt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s://e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u w:val="single" w:color="0462C0"/>
        </w:rPr>
        <w:t>.wikiped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.</w:t>
      </w:r>
      <w:r>
        <w:rPr>
          <w:i/>
          <w:color w:val="0462C0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u w:val="single" w:color="0462C0"/>
        </w:rPr>
        <w:t>g/wiki/Assoc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at</w:t>
      </w:r>
      <w:r>
        <w:rPr>
          <w:i/>
          <w:color w:val="0462C0"/>
        </w:rPr>
        <w:t xml:space="preserve"> </w:t>
      </w:r>
      <w:r>
        <w:rPr>
          <w:i/>
          <w:color w:val="0462C0"/>
          <w:spacing w:val="-1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spacing w:val="-1"/>
          <w:u w:val="single" w:color="0462C0"/>
        </w:rPr>
        <w:t>le</w:t>
      </w:r>
      <w:r>
        <w:rPr>
          <w:i/>
          <w:color w:val="0462C0"/>
          <w:spacing w:val="1"/>
          <w:u w:val="single" w:color="0462C0"/>
        </w:rPr>
        <w:t>_</w:t>
      </w:r>
      <w:r>
        <w:rPr>
          <w:i/>
          <w:color w:val="0462C0"/>
          <w:u w:val="single" w:color="0462C0"/>
        </w:rPr>
        <w:t>l</w:t>
      </w:r>
      <w:r>
        <w:rPr>
          <w:i/>
          <w:color w:val="0462C0"/>
          <w:spacing w:val="-1"/>
          <w:u w:val="single" w:color="0462C0"/>
        </w:rPr>
        <w:t>e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rni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g</w:t>
      </w:r>
    </w:p>
    <w:p w:rsidR="008845B2" w:rsidRDefault="0056543F">
      <w:pPr>
        <w:tabs>
          <w:tab w:val="left" w:pos="1160"/>
        </w:tabs>
        <w:spacing w:line="259" w:lineRule="auto"/>
        <w:ind w:left="1180" w:right="4626" w:hanging="360"/>
      </w:pPr>
      <w:r>
        <w:t>-</w:t>
      </w:r>
      <w:r>
        <w:tab/>
      </w:r>
      <w:hyperlink r:id="rId15">
        <w:r>
          <w:rPr>
            <w:i/>
            <w:color w:val="0462C0"/>
            <w:spacing w:val="1"/>
            <w:u w:val="single" w:color="0462C0"/>
          </w:rPr>
          <w:t>h</w:t>
        </w:r>
        <w:r>
          <w:rPr>
            <w:i/>
            <w:color w:val="0462C0"/>
            <w:u w:val="single" w:color="0462C0"/>
          </w:rPr>
          <w:t>tt</w:t>
        </w:r>
        <w:r>
          <w:rPr>
            <w:i/>
            <w:color w:val="0462C0"/>
            <w:spacing w:val="1"/>
            <w:u w:val="single" w:color="0462C0"/>
          </w:rPr>
          <w:t>p</w:t>
        </w:r>
        <w:r>
          <w:rPr>
            <w:i/>
            <w:color w:val="0462C0"/>
            <w:u w:val="single" w:color="0462C0"/>
          </w:rPr>
          <w:t>://im</w:t>
        </w:r>
        <w:r>
          <w:rPr>
            <w:i/>
            <w:color w:val="0462C0"/>
            <w:spacing w:val="1"/>
            <w:u w:val="single" w:color="0462C0"/>
          </w:rPr>
          <w:t>ag</w:t>
        </w:r>
        <w:r>
          <w:rPr>
            <w:i/>
            <w:color w:val="0462C0"/>
            <w:spacing w:val="-1"/>
            <w:u w:val="single" w:color="0462C0"/>
          </w:rPr>
          <w:t>e</w:t>
        </w:r>
        <w:r>
          <w:rPr>
            <w:i/>
            <w:color w:val="0462C0"/>
            <w:u w:val="single" w:color="0462C0"/>
          </w:rPr>
          <w:t>.sli</w:t>
        </w:r>
        <w:r>
          <w:rPr>
            <w:i/>
            <w:color w:val="0462C0"/>
            <w:spacing w:val="1"/>
            <w:u w:val="single" w:color="0462C0"/>
          </w:rPr>
          <w:t>d</w:t>
        </w:r>
        <w:r>
          <w:rPr>
            <w:i/>
            <w:color w:val="0462C0"/>
            <w:u w:val="single" w:color="0462C0"/>
          </w:rPr>
          <w:t>es</w:t>
        </w:r>
        <w:r>
          <w:rPr>
            <w:i/>
            <w:color w:val="0462C0"/>
            <w:spacing w:val="1"/>
            <w:u w:val="single" w:color="0462C0"/>
          </w:rPr>
          <w:t>ha</w:t>
        </w:r>
        <w:r>
          <w:rPr>
            <w:i/>
            <w:color w:val="0462C0"/>
            <w:u w:val="single" w:color="0462C0"/>
          </w:rPr>
          <w:t>recd</w:t>
        </w:r>
        <w:r>
          <w:rPr>
            <w:i/>
            <w:color w:val="0462C0"/>
            <w:spacing w:val="1"/>
            <w:u w:val="single" w:color="0462C0"/>
          </w:rPr>
          <w:t>n</w:t>
        </w:r>
        <w:r>
          <w:rPr>
            <w:i/>
            <w:color w:val="0462C0"/>
            <w:u w:val="single" w:color="0462C0"/>
          </w:rPr>
          <w:t>.com/lect</w:t>
        </w:r>
        <w:r>
          <w:rPr>
            <w:i/>
            <w:color w:val="0462C0"/>
            <w:spacing w:val="1"/>
            <w:u w:val="single" w:color="0462C0"/>
          </w:rPr>
          <w:t>u</w:t>
        </w:r>
        <w:r>
          <w:rPr>
            <w:i/>
            <w:color w:val="0462C0"/>
            <w:u w:val="single" w:color="0462C0"/>
          </w:rPr>
          <w:t>r</w:t>
        </w:r>
      </w:hyperlink>
      <w:r>
        <w:rPr>
          <w:i/>
          <w:color w:val="0462C0"/>
        </w:rPr>
        <w:t xml:space="preserve"> </w:t>
      </w:r>
      <w:r>
        <w:rPr>
          <w:i/>
          <w:color w:val="0462C0"/>
          <w:u w:val="single" w:color="0462C0"/>
        </w:rPr>
        <w:t>e</w:t>
      </w:r>
      <w:r>
        <w:rPr>
          <w:i/>
          <w:color w:val="0462C0"/>
          <w:spacing w:val="1"/>
          <w:u w:val="single" w:color="0462C0"/>
        </w:rPr>
        <w:t>0</w:t>
      </w:r>
      <w:r>
        <w:rPr>
          <w:i/>
          <w:color w:val="0462C0"/>
          <w:u w:val="single" w:color="0462C0"/>
        </w:rPr>
        <w:t>2ml</w:t>
      </w:r>
      <w:r>
        <w:rPr>
          <w:i/>
          <w:color w:val="0462C0"/>
          <w:spacing w:val="1"/>
          <w:u w:val="single" w:color="0462C0"/>
        </w:rPr>
        <w:t>4</w:t>
      </w:r>
      <w:r>
        <w:rPr>
          <w:i/>
          <w:color w:val="0462C0"/>
          <w:u w:val="single" w:color="0462C0"/>
        </w:rPr>
        <w:t>ltm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r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sa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ti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2</w:t>
      </w:r>
      <w:r>
        <w:rPr>
          <w:i/>
          <w:color w:val="0462C0"/>
          <w:u w:val="single" w:color="0462C0"/>
        </w:rPr>
        <w:t>01</w:t>
      </w:r>
      <w:r>
        <w:rPr>
          <w:i/>
          <w:color w:val="0462C0"/>
          <w:spacing w:val="1"/>
          <w:u w:val="single" w:color="0462C0"/>
        </w:rPr>
        <w:t>3</w:t>
      </w:r>
      <w:r>
        <w:rPr>
          <w:i/>
          <w:color w:val="0462C0"/>
          <w:u w:val="single" w:color="0462C0"/>
        </w:rPr>
        <w:t>-</w:t>
      </w:r>
    </w:p>
    <w:p w:rsidR="008845B2" w:rsidRDefault="0056543F">
      <w:pPr>
        <w:ind w:left="1180"/>
      </w:pPr>
      <w:r>
        <w:rPr>
          <w:i/>
          <w:color w:val="0462C0"/>
          <w:spacing w:val="1"/>
          <w:u w:val="single" w:color="0462C0"/>
        </w:rPr>
        <w:t>1</w:t>
      </w:r>
      <w:r>
        <w:rPr>
          <w:i/>
          <w:color w:val="0462C0"/>
          <w:spacing w:val="-1"/>
          <w:u w:val="single" w:color="0462C0"/>
        </w:rPr>
        <w:t>30</w:t>
      </w:r>
      <w:r>
        <w:rPr>
          <w:i/>
          <w:color w:val="0462C0"/>
          <w:spacing w:val="1"/>
          <w:u w:val="single" w:color="0462C0"/>
        </w:rPr>
        <w:t>8</w:t>
      </w:r>
      <w:r>
        <w:rPr>
          <w:i/>
          <w:color w:val="0462C0"/>
          <w:spacing w:val="-1"/>
          <w:u w:val="single" w:color="0462C0"/>
        </w:rPr>
        <w:t>27</w:t>
      </w:r>
      <w:r>
        <w:rPr>
          <w:i/>
          <w:color w:val="0462C0"/>
          <w:spacing w:val="1"/>
          <w:u w:val="single" w:color="0462C0"/>
        </w:rPr>
        <w:t>0</w:t>
      </w:r>
      <w:r>
        <w:rPr>
          <w:i/>
          <w:color w:val="0462C0"/>
          <w:spacing w:val="-1"/>
          <w:u w:val="single" w:color="0462C0"/>
        </w:rPr>
        <w:t>52</w:t>
      </w:r>
      <w:r>
        <w:rPr>
          <w:i/>
          <w:color w:val="0462C0"/>
          <w:spacing w:val="1"/>
          <w:u w:val="single" w:color="0462C0"/>
        </w:rPr>
        <w:t>0</w:t>
      </w:r>
      <w:r>
        <w:rPr>
          <w:i/>
          <w:color w:val="0462C0"/>
          <w:spacing w:val="-1"/>
          <w:u w:val="single" w:color="0462C0"/>
        </w:rPr>
        <w:t>29</w:t>
      </w:r>
      <w:r>
        <w:rPr>
          <w:i/>
          <w:color w:val="0462C0"/>
          <w:u w:val="single" w:color="0462C0"/>
        </w:rPr>
        <w:t>-</w:t>
      </w:r>
      <w:r>
        <w:rPr>
          <w:i/>
          <w:color w:val="0462C0"/>
          <w:spacing w:val="-1"/>
          <w:u w:val="single" w:color="0462C0"/>
        </w:rPr>
        <w:t>ph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spacing w:val="-1"/>
          <w:u w:val="single" w:color="0462C0"/>
        </w:rPr>
        <w:t>ap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spacing w:val="-1"/>
          <w:u w:val="single" w:color="0462C0"/>
        </w:rPr>
        <w:t>0</w:t>
      </w:r>
      <w:r>
        <w:rPr>
          <w:i/>
          <w:color w:val="0462C0"/>
          <w:spacing w:val="1"/>
          <w:u w:val="single" w:color="0462C0"/>
        </w:rPr>
        <w:t>2</w:t>
      </w:r>
      <w:r>
        <w:rPr>
          <w:i/>
          <w:color w:val="0462C0"/>
          <w:spacing w:val="-1"/>
          <w:u w:val="single" w:color="0462C0"/>
        </w:rPr>
        <w:t>/9</w:t>
      </w:r>
      <w:r>
        <w:rPr>
          <w:i/>
          <w:color w:val="0462C0"/>
          <w:spacing w:val="1"/>
          <w:u w:val="single" w:color="0462C0"/>
        </w:rPr>
        <w:t>5</w:t>
      </w:r>
      <w:r>
        <w:rPr>
          <w:i/>
          <w:color w:val="0462C0"/>
          <w:spacing w:val="-2"/>
          <w:u w:val="single" w:color="0462C0"/>
        </w:rPr>
        <w:t>/</w:t>
      </w:r>
      <w:r>
        <w:rPr>
          <w:i/>
          <w:color w:val="0462C0"/>
          <w:spacing w:val="-1"/>
          <w:u w:val="single" w:color="0462C0"/>
        </w:rPr>
        <w:t>lect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u w:val="single" w:color="0462C0"/>
        </w:rPr>
        <w:t>r</w:t>
      </w:r>
      <w:r>
        <w:rPr>
          <w:i/>
          <w:color w:val="0462C0"/>
          <w:spacing w:val="-1"/>
          <w:u w:val="single" w:color="0462C0"/>
        </w:rPr>
        <w:t>e-</w:t>
      </w:r>
    </w:p>
    <w:p w:rsidR="008845B2" w:rsidRDefault="0056543F">
      <w:pPr>
        <w:spacing w:before="18" w:line="258" w:lineRule="auto"/>
        <w:ind w:left="1180" w:right="4802"/>
      </w:pPr>
      <w:r>
        <w:rPr>
          <w:i/>
          <w:color w:val="0462C0"/>
          <w:u w:val="single" w:color="0462C0"/>
        </w:rPr>
        <w:t>0</w:t>
      </w:r>
      <w:r>
        <w:rPr>
          <w:i/>
          <w:color w:val="0462C0"/>
          <w:spacing w:val="-1"/>
          <w:u w:val="single" w:color="0462C0"/>
        </w:rPr>
        <w:t>2</w:t>
      </w:r>
      <w:r>
        <w:rPr>
          <w:i/>
          <w:color w:val="0462C0"/>
          <w:u w:val="single" w:color="0462C0"/>
        </w:rPr>
        <w:t>-</w:t>
      </w:r>
      <w:r>
        <w:rPr>
          <w:i/>
          <w:color w:val="0462C0"/>
          <w:spacing w:val="-1"/>
          <w:u w:val="single" w:color="0462C0"/>
        </w:rPr>
        <w:t>m</w:t>
      </w:r>
      <w:r>
        <w:rPr>
          <w:i/>
          <w:color w:val="0462C0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c</w:t>
      </w:r>
      <w:r>
        <w:rPr>
          <w:i/>
          <w:color w:val="0462C0"/>
          <w:u w:val="single" w:color="0462C0"/>
        </w:rPr>
        <w:t>hin</w:t>
      </w:r>
      <w:r>
        <w:rPr>
          <w:i/>
          <w:color w:val="0462C0"/>
          <w:spacing w:val="-1"/>
          <w:u w:val="single" w:color="0462C0"/>
        </w:rPr>
        <w:t>e</w:t>
      </w:r>
      <w:r>
        <w:rPr>
          <w:i/>
          <w:color w:val="0462C0"/>
          <w:u w:val="single" w:color="0462C0"/>
        </w:rPr>
        <w:t>-learn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u w:val="single" w:color="0462C0"/>
        </w:rPr>
        <w:t>g-f</w:t>
      </w:r>
      <w:r>
        <w:rPr>
          <w:i/>
          <w:color w:val="0462C0"/>
          <w:spacing w:val="-1"/>
          <w:u w:val="single" w:color="0462C0"/>
        </w:rPr>
        <w:t>o</w:t>
      </w:r>
      <w:r>
        <w:rPr>
          <w:i/>
          <w:color w:val="0462C0"/>
          <w:u w:val="single" w:color="0462C0"/>
        </w:rPr>
        <w:t>r-l</w:t>
      </w:r>
      <w:r>
        <w:rPr>
          <w:i/>
          <w:color w:val="0462C0"/>
          <w:spacing w:val="-1"/>
          <w:u w:val="single" w:color="0462C0"/>
        </w:rPr>
        <w:t>an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spacing w:val="-1"/>
          <w:u w:val="single" w:color="0462C0"/>
        </w:rPr>
        <w:t>ua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e-</w:t>
      </w:r>
      <w:r>
        <w:rPr>
          <w:i/>
          <w:color w:val="0462C0"/>
        </w:rPr>
        <w:t xml:space="preserve"> </w:t>
      </w:r>
      <w:r>
        <w:rPr>
          <w:i/>
          <w:color w:val="0462C0"/>
          <w:spacing w:val="-1"/>
          <w:u w:val="single" w:color="0462C0"/>
        </w:rPr>
        <w:t>tec</w:t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lo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y</w:t>
      </w:r>
      <w:r>
        <w:rPr>
          <w:i/>
          <w:color w:val="0462C0"/>
          <w:spacing w:val="-1"/>
          <w:u w:val="single" w:color="0462C0"/>
        </w:rPr>
        <w:t>-</w:t>
      </w:r>
      <w:r>
        <w:rPr>
          <w:i/>
          <w:color w:val="0462C0"/>
          <w:spacing w:val="1"/>
          <w:u w:val="single" w:color="0462C0"/>
        </w:rPr>
        <w:t>d</w:t>
      </w:r>
      <w:r>
        <w:rPr>
          <w:i/>
          <w:color w:val="0462C0"/>
          <w:spacing w:val="-1"/>
          <w:u w:val="single" w:color="0462C0"/>
        </w:rPr>
        <w:t>ecisi</w:t>
      </w:r>
      <w:r>
        <w:rPr>
          <w:i/>
          <w:color w:val="0462C0"/>
          <w:spacing w:val="1"/>
          <w:u w:val="single" w:color="0462C0"/>
        </w:rPr>
        <w:t>on</w:t>
      </w:r>
      <w:r>
        <w:rPr>
          <w:i/>
          <w:color w:val="0462C0"/>
          <w:u w:val="single" w:color="0462C0"/>
        </w:rPr>
        <w:t>-</w:t>
      </w:r>
      <w:r>
        <w:rPr>
          <w:i/>
          <w:color w:val="0462C0"/>
          <w:spacing w:val="-1"/>
          <w:u w:val="single" w:color="0462C0"/>
        </w:rPr>
        <w:t>trees-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nd-</w:t>
      </w:r>
      <w:r>
        <w:rPr>
          <w:i/>
          <w:color w:val="0462C0"/>
          <w:spacing w:val="-1"/>
        </w:rPr>
        <w:t xml:space="preserve"> </w:t>
      </w:r>
      <w:r>
        <w:rPr>
          <w:i/>
          <w:color w:val="0462C0"/>
          <w:u w:val="single" w:color="0462C0"/>
        </w:rPr>
        <w:t>ne</w:t>
      </w:r>
      <w:r>
        <w:rPr>
          <w:i/>
          <w:color w:val="0462C0"/>
          <w:spacing w:val="-1"/>
          <w:u w:val="single" w:color="0462C0"/>
        </w:rPr>
        <w:t>a</w:t>
      </w:r>
      <w:r>
        <w:rPr>
          <w:i/>
          <w:color w:val="0462C0"/>
          <w:u w:val="single" w:color="0462C0"/>
        </w:rPr>
        <w:t>rest</w:t>
      </w:r>
      <w:r>
        <w:rPr>
          <w:i/>
          <w:color w:val="0462C0"/>
          <w:spacing w:val="-1"/>
          <w:u w:val="single" w:color="0462C0"/>
        </w:rPr>
        <w:t>-</w:t>
      </w:r>
      <w:r>
        <w:rPr>
          <w:i/>
          <w:color w:val="0462C0"/>
          <w:u w:val="single" w:color="0462C0"/>
        </w:rPr>
        <w:t>nei</w:t>
      </w:r>
      <w:r>
        <w:rPr>
          <w:i/>
          <w:color w:val="0462C0"/>
          <w:spacing w:val="-1"/>
          <w:u w:val="single" w:color="0462C0"/>
        </w:rPr>
        <w:t>g</w:t>
      </w:r>
      <w:r>
        <w:rPr>
          <w:i/>
          <w:color w:val="0462C0"/>
          <w:u w:val="single" w:color="0462C0"/>
        </w:rPr>
        <w:t>h</w:t>
      </w:r>
      <w:r>
        <w:rPr>
          <w:i/>
          <w:color w:val="0462C0"/>
          <w:spacing w:val="-1"/>
          <w:u w:val="single" w:color="0462C0"/>
        </w:rPr>
        <w:t>b</w:t>
      </w:r>
      <w:r>
        <w:rPr>
          <w:i/>
          <w:color w:val="0462C0"/>
          <w:u w:val="single" w:color="0462C0"/>
        </w:rPr>
        <w:t>ors</w:t>
      </w:r>
      <w:r>
        <w:rPr>
          <w:i/>
          <w:color w:val="0462C0"/>
          <w:spacing w:val="-1"/>
          <w:u w:val="single" w:color="0462C0"/>
        </w:rPr>
        <w:t>-1</w:t>
      </w:r>
      <w:r>
        <w:rPr>
          <w:i/>
          <w:color w:val="0462C0"/>
          <w:spacing w:val="1"/>
          <w:u w:val="single" w:color="0462C0"/>
        </w:rPr>
        <w:t>0</w:t>
      </w:r>
      <w:r>
        <w:rPr>
          <w:i/>
          <w:color w:val="0462C0"/>
          <w:u w:val="single" w:color="0462C0"/>
        </w:rPr>
        <w:t>-</w:t>
      </w:r>
    </w:p>
    <w:p w:rsidR="008845B2" w:rsidRDefault="0056543F">
      <w:pPr>
        <w:spacing w:before="1"/>
        <w:ind w:left="1180"/>
      </w:pPr>
      <w:r>
        <w:rPr>
          <w:i/>
          <w:color w:val="0462C0"/>
          <w:spacing w:val="1"/>
          <w:u w:val="single" w:color="0462C0"/>
        </w:rPr>
        <w:t>6</w:t>
      </w:r>
      <w:r>
        <w:rPr>
          <w:i/>
          <w:color w:val="0462C0"/>
          <w:spacing w:val="-1"/>
          <w:u w:val="single" w:color="0462C0"/>
        </w:rPr>
        <w:t>3</w:t>
      </w:r>
      <w:r>
        <w:rPr>
          <w:i/>
          <w:color w:val="0462C0"/>
          <w:spacing w:val="1"/>
          <w:u w:val="single" w:color="0462C0"/>
        </w:rPr>
        <w:t>8</w:t>
      </w:r>
      <w:r>
        <w:rPr>
          <w:i/>
          <w:color w:val="0462C0"/>
          <w:u w:val="single" w:color="0462C0"/>
        </w:rPr>
        <w:t>.</w:t>
      </w:r>
      <w:r>
        <w:rPr>
          <w:i/>
          <w:color w:val="0462C0"/>
          <w:spacing w:val="-2"/>
          <w:u w:val="single" w:color="0462C0"/>
        </w:rPr>
        <w:t>j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spacing w:val="-1"/>
          <w:u w:val="single" w:color="0462C0"/>
        </w:rPr>
        <w:t>g</w:t>
      </w:r>
      <w:r>
        <w:rPr>
          <w:i/>
          <w:color w:val="0462C0"/>
          <w:spacing w:val="1"/>
          <w:u w:val="single" w:color="0462C0"/>
        </w:rPr>
        <w:t>?</w:t>
      </w:r>
      <w:r>
        <w:rPr>
          <w:i/>
          <w:color w:val="0462C0"/>
          <w:spacing w:val="-1"/>
          <w:u w:val="single" w:color="0462C0"/>
        </w:rPr>
        <w:t>c</w:t>
      </w:r>
      <w:r>
        <w:rPr>
          <w:i/>
          <w:color w:val="0462C0"/>
          <w:spacing w:val="1"/>
          <w:u w:val="single" w:color="0462C0"/>
        </w:rPr>
        <w:t>b</w:t>
      </w:r>
      <w:r>
        <w:rPr>
          <w:i/>
          <w:color w:val="0462C0"/>
          <w:spacing w:val="-1"/>
          <w:u w:val="single" w:color="0462C0"/>
        </w:rPr>
        <w:t>=1</w:t>
      </w:r>
      <w:r>
        <w:rPr>
          <w:i/>
          <w:color w:val="0462C0"/>
          <w:spacing w:val="1"/>
          <w:u w:val="single" w:color="0462C0"/>
        </w:rPr>
        <w:t>3</w:t>
      </w:r>
      <w:r>
        <w:rPr>
          <w:i/>
          <w:color w:val="0462C0"/>
          <w:spacing w:val="-1"/>
          <w:u w:val="single" w:color="0462C0"/>
        </w:rPr>
        <w:t>78</w:t>
      </w:r>
      <w:r>
        <w:rPr>
          <w:i/>
          <w:color w:val="0462C0"/>
          <w:spacing w:val="1"/>
          <w:u w:val="single" w:color="0462C0"/>
        </w:rPr>
        <w:t>7</w:t>
      </w:r>
      <w:r>
        <w:rPr>
          <w:i/>
          <w:color w:val="0462C0"/>
          <w:spacing w:val="-1"/>
          <w:u w:val="single" w:color="0462C0"/>
        </w:rPr>
        <w:t>16</w:t>
      </w:r>
      <w:r>
        <w:rPr>
          <w:i/>
          <w:color w:val="0462C0"/>
          <w:spacing w:val="1"/>
          <w:u w:val="single" w:color="0462C0"/>
        </w:rPr>
        <w:t>7</w:t>
      </w:r>
      <w:r>
        <w:rPr>
          <w:i/>
          <w:color w:val="0462C0"/>
          <w:spacing w:val="-1"/>
          <w:u w:val="single" w:color="0462C0"/>
        </w:rPr>
        <w:t>84</w:t>
      </w:r>
    </w:p>
    <w:p w:rsidR="008845B2" w:rsidRDefault="0056543F">
      <w:pPr>
        <w:spacing w:before="18"/>
        <w:ind w:left="820"/>
      </w:pPr>
      <w:r>
        <w:t xml:space="preserve">-    </w:t>
      </w:r>
      <w:r>
        <w:rPr>
          <w:spacing w:val="50"/>
        </w:rPr>
        <w:t xml:space="preserve"> </w:t>
      </w:r>
      <w:r>
        <w:rPr>
          <w:i/>
          <w:color w:val="0462C0"/>
          <w:u w:val="single" w:color="0462C0"/>
        </w:rPr>
        <w:t>htt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s://e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u w:val="single" w:color="0462C0"/>
        </w:rPr>
        <w:t>.wikiped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.</w:t>
      </w:r>
      <w:r>
        <w:rPr>
          <w:i/>
          <w:color w:val="0462C0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u w:val="single" w:color="0462C0"/>
        </w:rPr>
        <w:t>g/wiki/Decisi</w:t>
      </w:r>
      <w:r>
        <w:rPr>
          <w:i/>
          <w:color w:val="0462C0"/>
          <w:spacing w:val="-1"/>
          <w:u w:val="single" w:color="0462C0"/>
        </w:rPr>
        <w:t>o</w:t>
      </w:r>
      <w:r>
        <w:rPr>
          <w:i/>
          <w:color w:val="0462C0"/>
          <w:u w:val="single" w:color="0462C0"/>
        </w:rPr>
        <w:t>n</w:t>
      </w:r>
    </w:p>
    <w:p w:rsidR="008845B2" w:rsidRDefault="0056543F">
      <w:pPr>
        <w:spacing w:before="18"/>
        <w:ind w:left="1180"/>
      </w:pPr>
      <w:r>
        <w:rPr>
          <w:i/>
          <w:color w:val="0462C0"/>
          <w:u w:val="single" w:color="0462C0"/>
        </w:rPr>
        <w:t>_tree_l</w:t>
      </w:r>
      <w:r>
        <w:rPr>
          <w:i/>
          <w:color w:val="0462C0"/>
          <w:spacing w:val="-1"/>
          <w:u w:val="single" w:color="0462C0"/>
        </w:rPr>
        <w:t>e</w:t>
      </w:r>
      <w:r>
        <w:rPr>
          <w:i/>
          <w:color w:val="0462C0"/>
          <w:u w:val="single" w:color="0462C0"/>
        </w:rPr>
        <w:t>arn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ng</w:t>
      </w:r>
    </w:p>
    <w:p w:rsidR="008845B2" w:rsidRDefault="0056543F">
      <w:pPr>
        <w:spacing w:before="17"/>
        <w:ind w:left="820"/>
      </w:pPr>
      <w:r>
        <w:t xml:space="preserve">-    </w:t>
      </w:r>
      <w:r>
        <w:rPr>
          <w:spacing w:val="50"/>
        </w:rPr>
        <w:t xml:space="preserve"> </w:t>
      </w:r>
      <w:r>
        <w:rPr>
          <w:i/>
          <w:color w:val="0462C0"/>
          <w:u w:val="single" w:color="0462C0"/>
        </w:rPr>
        <w:t>htt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s://e</w:t>
      </w:r>
      <w:r>
        <w:rPr>
          <w:i/>
          <w:color w:val="0462C0"/>
          <w:spacing w:val="-1"/>
          <w:u w:val="single" w:color="0462C0"/>
        </w:rPr>
        <w:t>n</w:t>
      </w:r>
      <w:r>
        <w:rPr>
          <w:i/>
          <w:color w:val="0462C0"/>
          <w:u w:val="single" w:color="0462C0"/>
        </w:rPr>
        <w:t>.wikiped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.</w:t>
      </w:r>
      <w:r>
        <w:rPr>
          <w:i/>
          <w:color w:val="0462C0"/>
          <w:u w:val="single" w:color="0462C0"/>
        </w:rPr>
        <w:t>o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u w:val="single" w:color="0462C0"/>
        </w:rPr>
        <w:t>g/wiki/L</w:t>
      </w:r>
      <w:r>
        <w:rPr>
          <w:i/>
          <w:color w:val="0462C0"/>
          <w:spacing w:val="-1"/>
          <w:u w:val="single" w:color="0462C0"/>
        </w:rPr>
        <w:t>o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istic</w:t>
      </w:r>
    </w:p>
    <w:p w:rsidR="008845B2" w:rsidRDefault="0056543F">
      <w:pPr>
        <w:spacing w:before="18"/>
        <w:ind w:left="1180"/>
      </w:pPr>
      <w:r>
        <w:rPr>
          <w:i/>
          <w:color w:val="0462C0"/>
          <w:u w:val="single" w:color="0462C0"/>
        </w:rPr>
        <w:t>_r</w:t>
      </w:r>
      <w:r>
        <w:rPr>
          <w:i/>
          <w:color w:val="0462C0"/>
          <w:spacing w:val="-1"/>
          <w:u w:val="single" w:color="0462C0"/>
        </w:rPr>
        <w:t>e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ression</w:t>
      </w:r>
    </w:p>
    <w:p w:rsidR="008845B2" w:rsidRDefault="0056543F">
      <w:pPr>
        <w:tabs>
          <w:tab w:val="left" w:pos="1160"/>
        </w:tabs>
        <w:spacing w:before="18" w:line="259" w:lineRule="auto"/>
        <w:ind w:left="1180" w:right="4613" w:hanging="360"/>
      </w:pPr>
      <w:r>
        <w:t>-</w:t>
      </w:r>
      <w:r>
        <w:tab/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u w:val="single" w:color="0462C0"/>
        </w:rPr>
        <w:t>tt</w:t>
      </w:r>
      <w:r>
        <w:rPr>
          <w:i/>
          <w:color w:val="0462C0"/>
          <w:spacing w:val="1"/>
          <w:u w:val="single" w:color="0462C0"/>
        </w:rPr>
        <w:t>p</w:t>
      </w:r>
      <w:hyperlink r:id="rId16">
        <w:r>
          <w:rPr>
            <w:i/>
            <w:color w:val="0462C0"/>
            <w:u w:val="single" w:color="0462C0"/>
          </w:rPr>
          <w:t>s://www.ka</w:t>
        </w:r>
        <w:r>
          <w:rPr>
            <w:i/>
            <w:color w:val="0462C0"/>
            <w:spacing w:val="1"/>
            <w:u w:val="single" w:color="0462C0"/>
          </w:rPr>
          <w:t>gg</w:t>
        </w:r>
        <w:r>
          <w:rPr>
            <w:i/>
            <w:color w:val="0462C0"/>
            <w:u w:val="single" w:color="0462C0"/>
          </w:rPr>
          <w:t>le.com/f</w:t>
        </w:r>
        <w:r>
          <w:rPr>
            <w:i/>
            <w:color w:val="0462C0"/>
            <w:spacing w:val="1"/>
            <w:u w:val="single" w:color="0462C0"/>
          </w:rPr>
          <w:t>o</w:t>
        </w:r>
        <w:r>
          <w:rPr>
            <w:i/>
            <w:color w:val="0462C0"/>
            <w:u w:val="single" w:color="0462C0"/>
          </w:rPr>
          <w:t>rums/f/</w:t>
        </w:r>
        <w:r>
          <w:rPr>
            <w:i/>
            <w:color w:val="0462C0"/>
            <w:spacing w:val="1"/>
            <w:u w:val="single" w:color="0462C0"/>
          </w:rPr>
          <w:t>15</w:t>
        </w:r>
        <w:r>
          <w:rPr>
            <w:i/>
            <w:color w:val="0462C0"/>
            <w:u w:val="single" w:color="0462C0"/>
          </w:rPr>
          <w:t>/k</w:t>
        </w:r>
      </w:hyperlink>
      <w:r>
        <w:rPr>
          <w:i/>
          <w:color w:val="0462C0"/>
        </w:rPr>
        <w:t xml:space="preserve"> </w:t>
      </w:r>
      <w:r>
        <w:rPr>
          <w:i/>
          <w:color w:val="0462C0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g</w:t>
      </w:r>
      <w:r>
        <w:rPr>
          <w:i/>
          <w:color w:val="0462C0"/>
          <w:u w:val="single" w:color="0462C0"/>
        </w:rPr>
        <w:t>glefo</w:t>
      </w:r>
      <w:r>
        <w:rPr>
          <w:i/>
          <w:color w:val="0462C0"/>
          <w:spacing w:val="-1"/>
          <w:u w:val="single" w:color="0462C0"/>
        </w:rPr>
        <w:t>ru</w:t>
      </w:r>
      <w:r>
        <w:rPr>
          <w:i/>
          <w:color w:val="0462C0"/>
          <w:u w:val="single" w:color="0462C0"/>
        </w:rPr>
        <w:t>m/t/42</w:t>
      </w:r>
      <w:r>
        <w:rPr>
          <w:i/>
          <w:color w:val="0462C0"/>
          <w:spacing w:val="-1"/>
          <w:u w:val="single" w:color="0462C0"/>
        </w:rPr>
        <w:t>1</w:t>
      </w:r>
      <w:r>
        <w:rPr>
          <w:i/>
          <w:color w:val="0462C0"/>
          <w:u w:val="single" w:color="0462C0"/>
        </w:rPr>
        <w:t>7/t</w:t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u w:val="single" w:color="0462C0"/>
        </w:rPr>
        <w:t>re</w:t>
      </w:r>
      <w:r>
        <w:rPr>
          <w:i/>
          <w:color w:val="0462C0"/>
          <w:spacing w:val="-1"/>
          <w:u w:val="single" w:color="0462C0"/>
        </w:rPr>
        <w:t>e</w:t>
      </w:r>
      <w:r>
        <w:rPr>
          <w:i/>
          <w:color w:val="0462C0"/>
          <w:u w:val="single" w:color="0462C0"/>
        </w:rPr>
        <w:t>-</w:t>
      </w:r>
      <w:r>
        <w:rPr>
          <w:i/>
          <w:color w:val="0462C0"/>
          <w:spacing w:val="-1"/>
          <w:u w:val="single" w:color="0462C0"/>
        </w:rPr>
        <w:t>d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t</w:t>
      </w:r>
      <w:r>
        <w:rPr>
          <w:i/>
          <w:color w:val="0462C0"/>
          <w:spacing w:val="-1"/>
          <w:u w:val="single" w:color="0462C0"/>
        </w:rPr>
        <w:t>a</w:t>
      </w:r>
      <w:r>
        <w:rPr>
          <w:i/>
          <w:color w:val="0462C0"/>
          <w:u w:val="single" w:color="0462C0"/>
        </w:rPr>
        <w:t>-sets-</w:t>
      </w:r>
      <w:r>
        <w:rPr>
          <w:i/>
          <w:color w:val="0462C0"/>
        </w:rPr>
        <w:t xml:space="preserve"> 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nd-k-f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spacing w:val="-2"/>
          <w:u w:val="single" w:color="0462C0"/>
        </w:rPr>
        <w:t>l</w:t>
      </w:r>
      <w:r>
        <w:rPr>
          <w:i/>
          <w:color w:val="0462C0"/>
          <w:spacing w:val="1"/>
          <w:u w:val="single" w:color="0462C0"/>
        </w:rPr>
        <w:t>d</w:t>
      </w:r>
      <w:r>
        <w:rPr>
          <w:i/>
          <w:color w:val="0462C0"/>
          <w:u w:val="single" w:color="0462C0"/>
        </w:rPr>
        <w:t>v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l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da</w:t>
      </w:r>
      <w:r>
        <w:rPr>
          <w:i/>
          <w:color w:val="0462C0"/>
          <w:u w:val="single" w:color="0462C0"/>
        </w:rPr>
        <w:t>tion</w:t>
      </w:r>
    </w:p>
    <w:p w:rsidR="008845B2" w:rsidRDefault="0056543F">
      <w:pPr>
        <w:ind w:left="820"/>
      </w:pPr>
      <w:r>
        <w:t xml:space="preserve">-    </w:t>
      </w:r>
      <w:r>
        <w:rPr>
          <w:spacing w:val="50"/>
        </w:rPr>
        <w:t xml:space="preserve"> </w:t>
      </w:r>
      <w:hyperlink r:id="rId17">
        <w:r>
          <w:rPr>
            <w:i/>
            <w:color w:val="0462C0"/>
            <w:spacing w:val="1"/>
            <w:u w:val="single" w:color="0462C0"/>
          </w:rPr>
          <w:t>h</w:t>
        </w:r>
        <w:r>
          <w:rPr>
            <w:i/>
            <w:color w:val="0462C0"/>
            <w:u w:val="single" w:color="0462C0"/>
          </w:rPr>
          <w:t>tt</w:t>
        </w:r>
        <w:r>
          <w:rPr>
            <w:i/>
            <w:color w:val="0462C0"/>
            <w:spacing w:val="1"/>
            <w:u w:val="single" w:color="0462C0"/>
          </w:rPr>
          <w:t>p</w:t>
        </w:r>
        <w:r>
          <w:rPr>
            <w:i/>
            <w:color w:val="0462C0"/>
            <w:u w:val="single" w:color="0462C0"/>
          </w:rPr>
          <w:t>://st</w:t>
        </w:r>
        <w:r>
          <w:rPr>
            <w:i/>
            <w:color w:val="0462C0"/>
            <w:spacing w:val="1"/>
            <w:u w:val="single" w:color="0462C0"/>
          </w:rPr>
          <w:t>a</w:t>
        </w:r>
        <w:r>
          <w:rPr>
            <w:i/>
            <w:color w:val="0462C0"/>
            <w:u w:val="single" w:color="0462C0"/>
          </w:rPr>
          <w:t>ck</w:t>
        </w:r>
        <w:r>
          <w:rPr>
            <w:i/>
            <w:color w:val="0462C0"/>
            <w:spacing w:val="1"/>
            <w:u w:val="single" w:color="0462C0"/>
          </w:rPr>
          <w:t>o</w:t>
        </w:r>
        <w:r>
          <w:rPr>
            <w:i/>
            <w:color w:val="0462C0"/>
            <w:u w:val="single" w:color="0462C0"/>
          </w:rPr>
          <w:t>verfl</w:t>
        </w:r>
        <w:r>
          <w:rPr>
            <w:i/>
            <w:color w:val="0462C0"/>
            <w:spacing w:val="1"/>
            <w:u w:val="single" w:color="0462C0"/>
          </w:rPr>
          <w:t>o</w:t>
        </w:r>
        <w:r>
          <w:rPr>
            <w:i/>
            <w:color w:val="0462C0"/>
            <w:u w:val="single" w:color="0462C0"/>
          </w:rPr>
          <w:t>w.com/q</w:t>
        </w:r>
        <w:r>
          <w:rPr>
            <w:i/>
            <w:color w:val="0462C0"/>
            <w:spacing w:val="1"/>
            <w:u w:val="single" w:color="0462C0"/>
          </w:rPr>
          <w:t>u</w:t>
        </w:r>
        <w:r>
          <w:rPr>
            <w:i/>
            <w:color w:val="0462C0"/>
            <w:u w:val="single" w:color="0462C0"/>
          </w:rPr>
          <w:t>esti</w:t>
        </w:r>
        <w:r>
          <w:rPr>
            <w:i/>
            <w:color w:val="0462C0"/>
            <w:spacing w:val="1"/>
            <w:u w:val="single" w:color="0462C0"/>
          </w:rPr>
          <w:t>on</w:t>
        </w:r>
        <w:r>
          <w:rPr>
            <w:i/>
            <w:color w:val="0462C0"/>
            <w:u w:val="single" w:color="0462C0"/>
          </w:rPr>
          <w:t>s/20</w:t>
        </w:r>
      </w:hyperlink>
    </w:p>
    <w:p w:rsidR="008845B2" w:rsidRDefault="0056543F">
      <w:pPr>
        <w:spacing w:before="17" w:line="259" w:lineRule="auto"/>
        <w:ind w:left="1180" w:right="4869"/>
      </w:pPr>
      <w:r>
        <w:rPr>
          <w:i/>
          <w:color w:val="0462C0"/>
          <w:spacing w:val="1"/>
          <w:u w:val="single" w:color="0462C0"/>
        </w:rPr>
        <w:t>5</w:t>
      </w:r>
      <w:r>
        <w:rPr>
          <w:i/>
          <w:color w:val="0462C0"/>
          <w:spacing w:val="-1"/>
          <w:u w:val="single" w:color="0462C0"/>
        </w:rPr>
        <w:t>87</w:t>
      </w:r>
      <w:r>
        <w:rPr>
          <w:i/>
          <w:color w:val="0462C0"/>
          <w:spacing w:val="1"/>
          <w:u w:val="single" w:color="0462C0"/>
        </w:rPr>
        <w:t>4</w:t>
      </w:r>
      <w:r>
        <w:rPr>
          <w:i/>
          <w:color w:val="0462C0"/>
          <w:spacing w:val="-1"/>
          <w:u w:val="single" w:color="0462C0"/>
        </w:rPr>
        <w:t>5</w:t>
      </w:r>
      <w:r>
        <w:rPr>
          <w:i/>
          <w:color w:val="0462C0"/>
          <w:spacing w:val="1"/>
          <w:u w:val="single" w:color="0462C0"/>
        </w:rPr>
        <w:t>2</w:t>
      </w:r>
      <w:r>
        <w:rPr>
          <w:i/>
          <w:color w:val="0462C0"/>
          <w:spacing w:val="-1"/>
          <w:u w:val="single" w:color="0462C0"/>
        </w:rPr>
        <w:t>/write-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-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spacing w:val="1"/>
          <w:u w:val="single" w:color="0462C0"/>
        </w:rPr>
        <w:t>og</w:t>
      </w:r>
      <w:r>
        <w:rPr>
          <w:i/>
          <w:color w:val="0462C0"/>
          <w:spacing w:val="-1"/>
          <w:u w:val="single" w:color="0462C0"/>
        </w:rPr>
        <w:t>ra</w:t>
      </w:r>
      <w:r>
        <w:rPr>
          <w:i/>
          <w:color w:val="0462C0"/>
          <w:u w:val="single" w:color="0462C0"/>
        </w:rPr>
        <w:t>m-</w:t>
      </w:r>
      <w:r>
        <w:rPr>
          <w:i/>
          <w:color w:val="0462C0"/>
          <w:spacing w:val="-2"/>
          <w:u w:val="single" w:color="0462C0"/>
        </w:rPr>
        <w:t>t</w:t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spacing w:val="-1"/>
          <w:u w:val="single" w:color="0462C0"/>
        </w:rPr>
        <w:t>at-</w:t>
      </w:r>
      <w:r>
        <w:rPr>
          <w:i/>
          <w:color w:val="0462C0"/>
          <w:spacing w:val="-1"/>
        </w:rPr>
        <w:t xml:space="preserve"> </w:t>
      </w:r>
      <w:r>
        <w:rPr>
          <w:i/>
          <w:color w:val="0462C0"/>
          <w:u w:val="single" w:color="0462C0"/>
        </w:rPr>
        <w:t>computes-meanm</w:t>
      </w:r>
      <w:r>
        <w:rPr>
          <w:i/>
          <w:color w:val="0462C0"/>
          <w:spacing w:val="-1"/>
          <w:u w:val="single" w:color="0462C0"/>
        </w:rPr>
        <w:t>e</w:t>
      </w:r>
      <w:r>
        <w:rPr>
          <w:i/>
          <w:color w:val="0462C0"/>
          <w:spacing w:val="1"/>
          <w:u w:val="single" w:color="0462C0"/>
        </w:rPr>
        <w:t>d</w:t>
      </w:r>
      <w:r>
        <w:rPr>
          <w:i/>
          <w:color w:val="0462C0"/>
          <w:u w:val="single" w:color="0462C0"/>
        </w:rPr>
        <w:t>ium-max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u w:val="single" w:color="0462C0"/>
        </w:rPr>
        <w:t>mum-</w:t>
      </w:r>
      <w:r>
        <w:rPr>
          <w:i/>
          <w:color w:val="0462C0"/>
        </w:rPr>
        <w:t xml:space="preserve"> 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nd</w:t>
      </w:r>
      <w:r>
        <w:rPr>
          <w:i/>
          <w:color w:val="0462C0"/>
          <w:u w:val="single" w:color="0462C0"/>
        </w:rPr>
        <w:t>-</w:t>
      </w:r>
      <w:r>
        <w:rPr>
          <w:i/>
          <w:color w:val="0462C0"/>
          <w:spacing w:val="-1"/>
          <w:u w:val="single" w:color="0462C0"/>
        </w:rPr>
        <w:t>sta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spacing w:val="-1"/>
          <w:u w:val="single" w:color="0462C0"/>
        </w:rPr>
        <w:t>d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r</w:t>
      </w:r>
      <w:r>
        <w:rPr>
          <w:i/>
          <w:color w:val="0462C0"/>
          <w:spacing w:val="1"/>
          <w:u w:val="single" w:color="0462C0"/>
        </w:rPr>
        <w:t>d</w:t>
      </w:r>
      <w:r>
        <w:rPr>
          <w:i/>
          <w:color w:val="0462C0"/>
          <w:spacing w:val="-1"/>
          <w:u w:val="single" w:color="0462C0"/>
        </w:rPr>
        <w:t>-</w:t>
      </w:r>
      <w:r>
        <w:rPr>
          <w:i/>
          <w:color w:val="0462C0"/>
          <w:spacing w:val="1"/>
          <w:u w:val="single" w:color="0462C0"/>
        </w:rPr>
        <w:t>d</w:t>
      </w:r>
      <w:r>
        <w:rPr>
          <w:i/>
          <w:color w:val="0462C0"/>
          <w:spacing w:val="-1"/>
          <w:u w:val="single" w:color="0462C0"/>
        </w:rPr>
        <w:t>eriv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1"/>
          <w:u w:val="single" w:color="0462C0"/>
        </w:rPr>
        <w:t>tion</w:t>
      </w:r>
    </w:p>
    <w:p w:rsidR="008845B2" w:rsidRDefault="0056543F">
      <w:pPr>
        <w:ind w:left="820"/>
      </w:pPr>
      <w:r>
        <w:t xml:space="preserve">-    </w:t>
      </w:r>
      <w:r>
        <w:rPr>
          <w:spacing w:val="50"/>
        </w:rPr>
        <w:t xml:space="preserve"> </w:t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u w:val="single" w:color="0462C0"/>
        </w:rPr>
        <w:t>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i</w:t>
      </w:r>
      <w:r>
        <w:rPr>
          <w:i/>
          <w:color w:val="0462C0"/>
          <w:spacing w:val="-2"/>
          <w:u w:val="single" w:color="0462C0"/>
        </w:rPr>
        <w:t>t</w:t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spacing w:val="-1"/>
          <w:u w:val="single" w:color="0462C0"/>
        </w:rPr>
        <w:t>u</w:t>
      </w:r>
      <w:r>
        <w:rPr>
          <w:i/>
          <w:color w:val="0462C0"/>
          <w:spacing w:val="1"/>
          <w:u w:val="single" w:color="0462C0"/>
        </w:rPr>
        <w:t>b</w:t>
      </w:r>
      <w:r>
        <w:rPr>
          <w:i/>
          <w:color w:val="0462C0"/>
          <w:u w:val="single" w:color="0462C0"/>
        </w:rPr>
        <w:t>.c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u w:val="single" w:color="0462C0"/>
        </w:rPr>
        <w:t>m</w:t>
      </w:r>
      <w:r>
        <w:rPr>
          <w:i/>
          <w:color w:val="0462C0"/>
          <w:spacing w:val="-2"/>
          <w:u w:val="single" w:color="0462C0"/>
        </w:rPr>
        <w:t>/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s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n</w:t>
      </w:r>
      <w:r>
        <w:rPr>
          <w:i/>
          <w:color w:val="0462C0"/>
          <w:u w:val="single" w:color="0462C0"/>
        </w:rPr>
        <w:t>i/A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r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u w:val="single" w:color="0462C0"/>
        </w:rPr>
        <w:t>ri/</w:t>
      </w:r>
      <w:r>
        <w:rPr>
          <w:i/>
          <w:color w:val="0462C0"/>
          <w:spacing w:val="1"/>
          <w:u w:val="single" w:color="0462C0"/>
        </w:rPr>
        <w:t>b</w:t>
      </w:r>
      <w:r>
        <w:rPr>
          <w:i/>
          <w:color w:val="0462C0"/>
          <w:u w:val="single" w:color="0462C0"/>
        </w:rPr>
        <w:t>lob</w:t>
      </w:r>
    </w:p>
    <w:p w:rsidR="008845B2" w:rsidRDefault="0056543F">
      <w:pPr>
        <w:spacing w:before="18"/>
        <w:ind w:left="1180"/>
      </w:pPr>
      <w:r>
        <w:rPr>
          <w:i/>
          <w:color w:val="0462C0"/>
          <w:u w:val="single" w:color="0462C0"/>
        </w:rPr>
        <w:t>/m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ster/a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r</w:t>
      </w:r>
      <w:r>
        <w:rPr>
          <w:i/>
          <w:color w:val="0462C0"/>
          <w:spacing w:val="-2"/>
          <w:u w:val="single" w:color="0462C0"/>
        </w:rPr>
        <w:t>i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u w:val="single" w:color="0462C0"/>
        </w:rPr>
        <w:t>ri.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y</w:t>
      </w:r>
    </w:p>
    <w:p w:rsidR="008845B2" w:rsidRDefault="0056543F">
      <w:pPr>
        <w:spacing w:before="18"/>
        <w:ind w:left="820"/>
      </w:pPr>
      <w:r>
        <w:t xml:space="preserve">-    </w:t>
      </w:r>
      <w:r>
        <w:rPr>
          <w:spacing w:val="50"/>
        </w:rPr>
        <w:t xml:space="preserve"> </w:t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u w:val="single" w:color="0462C0"/>
        </w:rPr>
        <w:t>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ist.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ith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spacing w:val="-1"/>
          <w:u w:val="single" w:color="0462C0"/>
        </w:rPr>
        <w:t>b</w:t>
      </w:r>
      <w:r>
        <w:rPr>
          <w:i/>
          <w:color w:val="0462C0"/>
          <w:u w:val="single" w:color="0462C0"/>
        </w:rPr>
        <w:t>.com/m</w:t>
      </w:r>
      <w:r>
        <w:rPr>
          <w:i/>
          <w:color w:val="0462C0"/>
          <w:spacing w:val="1"/>
          <w:u w:val="single" w:color="0462C0"/>
        </w:rPr>
        <w:t>b</w:t>
      </w:r>
      <w:r>
        <w:rPr>
          <w:i/>
          <w:color w:val="0462C0"/>
          <w:u w:val="single" w:color="0462C0"/>
        </w:rPr>
        <w:t>lon</w:t>
      </w:r>
      <w:r>
        <w:rPr>
          <w:i/>
          <w:color w:val="0462C0"/>
          <w:spacing w:val="1"/>
          <w:u w:val="single" w:color="0462C0"/>
        </w:rPr>
        <w:t>d</w:t>
      </w:r>
      <w:r>
        <w:rPr>
          <w:i/>
          <w:color w:val="0462C0"/>
          <w:u w:val="single" w:color="0462C0"/>
        </w:rPr>
        <w:t>el/</w:t>
      </w:r>
      <w:r>
        <w:rPr>
          <w:i/>
          <w:color w:val="0462C0"/>
          <w:spacing w:val="1"/>
          <w:u w:val="single" w:color="0462C0"/>
        </w:rPr>
        <w:t>5</w:t>
      </w:r>
      <w:r>
        <w:rPr>
          <w:i/>
          <w:color w:val="0462C0"/>
          <w:u w:val="single" w:color="0462C0"/>
        </w:rPr>
        <w:t>867</w:t>
      </w:r>
    </w:p>
    <w:p w:rsidR="008845B2" w:rsidRDefault="0056543F">
      <w:pPr>
        <w:spacing w:before="17"/>
        <w:ind w:left="1180"/>
      </w:pPr>
      <w:r>
        <w:rPr>
          <w:i/>
          <w:color w:val="0462C0"/>
          <w:spacing w:val="1"/>
          <w:u w:val="single" w:color="0462C0"/>
        </w:rPr>
        <w:t>53</w:t>
      </w:r>
    </w:p>
    <w:p w:rsidR="008845B2" w:rsidRDefault="0056543F">
      <w:pPr>
        <w:tabs>
          <w:tab w:val="left" w:pos="1220"/>
        </w:tabs>
        <w:spacing w:before="18" w:line="259" w:lineRule="auto"/>
        <w:ind w:left="1180" w:right="4759" w:hanging="360"/>
      </w:pPr>
      <w:r>
        <w:t>-</w:t>
      </w:r>
      <w:r>
        <w:tab/>
      </w:r>
      <w:r>
        <w:tab/>
      </w:r>
      <w:r>
        <w:rPr>
          <w:i/>
          <w:color w:val="0462C0"/>
          <w:spacing w:val="1"/>
          <w:u w:val="single" w:color="0462C0"/>
        </w:rPr>
        <w:t>h</w:t>
      </w:r>
      <w:r>
        <w:rPr>
          <w:i/>
          <w:color w:val="0462C0"/>
          <w:u w:val="single" w:color="0462C0"/>
        </w:rPr>
        <w:t>tt</w:t>
      </w:r>
      <w:r>
        <w:rPr>
          <w:i/>
          <w:color w:val="0462C0"/>
          <w:spacing w:val="1"/>
          <w:u w:val="single" w:color="0462C0"/>
        </w:rPr>
        <w:t>p</w:t>
      </w:r>
      <w:r>
        <w:rPr>
          <w:i/>
          <w:color w:val="0462C0"/>
          <w:u w:val="single" w:color="0462C0"/>
        </w:rPr>
        <w:t>s://</w:t>
      </w:r>
      <w:r>
        <w:rPr>
          <w:i/>
          <w:color w:val="0462C0"/>
          <w:spacing w:val="1"/>
          <w:u w:val="single" w:color="0462C0"/>
        </w:rPr>
        <w:t>g</w:t>
      </w:r>
      <w:r>
        <w:rPr>
          <w:i/>
          <w:color w:val="0462C0"/>
          <w:u w:val="single" w:color="0462C0"/>
        </w:rPr>
        <w:t>ith</w:t>
      </w:r>
      <w:r>
        <w:rPr>
          <w:i/>
          <w:color w:val="0462C0"/>
          <w:spacing w:val="1"/>
          <w:u w:val="single" w:color="0462C0"/>
        </w:rPr>
        <w:t>u</w:t>
      </w:r>
      <w:r>
        <w:rPr>
          <w:i/>
          <w:color w:val="0462C0"/>
          <w:spacing w:val="-1"/>
          <w:u w:val="single" w:color="0462C0"/>
        </w:rPr>
        <w:t>b</w:t>
      </w:r>
      <w:r>
        <w:rPr>
          <w:i/>
          <w:color w:val="0462C0"/>
          <w:u w:val="single" w:color="0462C0"/>
        </w:rPr>
        <w:t>.c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u w:val="single" w:color="0462C0"/>
        </w:rPr>
        <w:t>m/rmaestre/K-f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u w:val="single" w:color="0462C0"/>
        </w:rPr>
        <w:t>ld-</w:t>
      </w:r>
      <w:r>
        <w:rPr>
          <w:i/>
          <w:color w:val="0462C0"/>
        </w:rPr>
        <w:t xml:space="preserve"> </w:t>
      </w:r>
      <w:r>
        <w:rPr>
          <w:i/>
          <w:color w:val="0462C0"/>
          <w:u w:val="single" w:color="0462C0"/>
        </w:rPr>
        <w:t>cr</w:t>
      </w:r>
      <w:r>
        <w:rPr>
          <w:i/>
          <w:color w:val="0462C0"/>
          <w:spacing w:val="1"/>
          <w:u w:val="single" w:color="0462C0"/>
        </w:rPr>
        <w:t>o</w:t>
      </w:r>
      <w:r>
        <w:rPr>
          <w:i/>
          <w:color w:val="0462C0"/>
          <w:u w:val="single" w:color="0462C0"/>
        </w:rPr>
        <w:t>ssv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lid</w:t>
      </w:r>
      <w:r>
        <w:rPr>
          <w:i/>
          <w:color w:val="0462C0"/>
          <w:spacing w:val="1"/>
          <w:u w:val="single" w:color="0462C0"/>
        </w:rPr>
        <w:t>a</w:t>
      </w:r>
      <w:r>
        <w:rPr>
          <w:i/>
          <w:color w:val="0462C0"/>
          <w:u w:val="single" w:color="0462C0"/>
        </w:rPr>
        <w:t>tion</w:t>
      </w:r>
    </w:p>
    <w:p w:rsidR="008845B2" w:rsidRDefault="0056543F">
      <w:pPr>
        <w:spacing w:before="2"/>
        <w:ind w:left="820"/>
      </w:pPr>
      <w:r>
        <w:t>-</w:t>
      </w:r>
    </w:p>
    <w:sectPr w:rsidR="008845B2">
      <w:pgSz w:w="11920" w:h="16840"/>
      <w:pgMar w:top="1580" w:right="16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0B5116"/>
    <w:multiLevelType w:val="multilevel"/>
    <w:tmpl w:val="E07C9A5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8845B2"/>
    <w:rsid w:val="0056543F"/>
    <w:rsid w:val="0088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39F1E73E"/>
  <w15:docId w15:val="{DC708654-5B0C-43EA-AC20-FC2B16221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stackoverflow.com/questions/20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kaggle.com/forums/f/15/k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docs.opencv.org/2.4/" TargetMode="External"/><Relationship Id="rId11" Type="http://schemas.openxmlformats.org/officeDocument/2006/relationships/hyperlink" Target="http://image.slidesharecdn.com/lecture02ml4ltmari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image.slidesharecdn.com/lectur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docs.opencv.org/2.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1975</Words>
  <Characters>11260</Characters>
  <Application>Microsoft Office Word</Application>
  <DocSecurity>0</DocSecurity>
  <Lines>93</Lines>
  <Paragraphs>26</Paragraphs>
  <ScaleCrop>false</ScaleCrop>
  <Company/>
  <LinksUpToDate>false</LinksUpToDate>
  <CharactersWithSpaces>13209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Shah, Nisarg (ITS)</cp:lastModifiedBy>
  <cp:revision>2</cp:revision>
  <dcterms:created xsi:type="dcterms:W3CDTF">2017-04-25T20:30:00Z</dcterms:created>
  <dcterms:modified xsi:type="dcterms:W3CDTF">2017-04-25T20:30:00Z</dcterms:modified>
</cp:coreProperties>
</file>